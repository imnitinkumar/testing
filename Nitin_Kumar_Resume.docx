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00008C0" w14:textId="77777777" w:rsidR="004579FF" w:rsidRPr="004C019E" w:rsidRDefault="000824C4" w:rsidP="004C019E">
      <w:pPr>
        <w:pBdr>
          <w:top w:val="none" w:sz="0" w:space="0" w:color="auto"/>
          <w:left w:val="none" w:sz="0" w:space="0" w:color="auto"/>
          <w:bottom w:val="single" w:sz="4" w:space="1" w:color="auto"/>
          <w:right w:val="none" w:sz="0" w:space="0" w:color="auto"/>
          <w:between w:val="none" w:sz="0" w:space="0" w:color="auto"/>
          <w:bar w:val="none" w:sz="0" w:color="auto"/>
        </w:pBdr>
        <w:jc w:val="both"/>
        <w:rPr>
          <w:rFonts w:ascii="Arial" w:eastAsia="Arial" w:hAnsi="Arial" w:cs="Arial"/>
          <w:b/>
          <w:bCs/>
          <w:color w:val="000000"/>
          <w:sz w:val="28"/>
          <w:szCs w:val="28"/>
          <w:bdr w:val="none" w:sz="0" w:space="0" w:color="auto"/>
        </w:rPr>
      </w:pPr>
      <w:r w:rsidRPr="004C019E">
        <w:rPr>
          <w:rFonts w:ascii="Arial" w:eastAsia="Arial" w:hAnsi="Arial" w:cs="Arial"/>
          <w:b/>
          <w:bCs/>
          <w:color w:val="000000"/>
          <w:sz w:val="28"/>
          <w:szCs w:val="28"/>
          <w:bdr w:val="none" w:sz="0" w:space="0" w:color="auto"/>
        </w:rPr>
        <w:t>NITIN KUMAR</w:t>
      </w:r>
      <w:r w:rsidR="00E340F4" w:rsidRPr="004C019E">
        <w:rPr>
          <w:rFonts w:ascii="Arial" w:eastAsia="Arial" w:hAnsi="Arial" w:cs="Arial"/>
          <w:b/>
          <w:bCs/>
          <w:color w:val="000000"/>
          <w:sz w:val="28"/>
          <w:szCs w:val="28"/>
          <w:bdr w:val="none" w:sz="0" w:space="0" w:color="auto"/>
        </w:rPr>
        <w:t xml:space="preserve"> </w:t>
      </w:r>
      <w:r w:rsidR="00D15007" w:rsidRPr="004C019E">
        <w:rPr>
          <w:rFonts w:ascii="Arial" w:eastAsia="Arial" w:hAnsi="Arial" w:cs="Arial"/>
          <w:b/>
          <w:bCs/>
          <w:color w:val="000000"/>
          <w:sz w:val="28"/>
          <w:szCs w:val="28"/>
          <w:bdr w:val="none" w:sz="0" w:space="0" w:color="auto"/>
        </w:rPr>
        <w:tab/>
      </w:r>
      <w:r w:rsidR="00D15007" w:rsidRPr="004C019E">
        <w:rPr>
          <w:rFonts w:ascii="Arial" w:eastAsia="Arial" w:hAnsi="Arial" w:cs="Arial"/>
          <w:b/>
          <w:bCs/>
          <w:color w:val="000000"/>
          <w:sz w:val="28"/>
          <w:szCs w:val="28"/>
          <w:bdr w:val="none" w:sz="0" w:space="0" w:color="auto"/>
        </w:rPr>
        <w:tab/>
      </w:r>
      <w:r w:rsidR="00D15007" w:rsidRPr="004C019E">
        <w:rPr>
          <w:rFonts w:ascii="Arial" w:eastAsia="Arial" w:hAnsi="Arial" w:cs="Arial"/>
          <w:b/>
          <w:bCs/>
          <w:color w:val="000000"/>
          <w:sz w:val="28"/>
          <w:szCs w:val="28"/>
          <w:bdr w:val="none" w:sz="0" w:space="0" w:color="auto"/>
        </w:rPr>
        <w:tab/>
      </w:r>
      <w:r w:rsidR="00D15007" w:rsidRPr="004C019E">
        <w:rPr>
          <w:rFonts w:ascii="Arial" w:eastAsia="Arial" w:hAnsi="Arial" w:cs="Arial"/>
          <w:b/>
          <w:bCs/>
          <w:color w:val="000000"/>
          <w:sz w:val="28"/>
          <w:szCs w:val="28"/>
          <w:bdr w:val="none" w:sz="0" w:space="0" w:color="auto"/>
        </w:rPr>
        <w:tab/>
      </w:r>
      <w:r w:rsidR="00D15007" w:rsidRPr="004C019E">
        <w:rPr>
          <w:rFonts w:ascii="Arial" w:eastAsia="Arial" w:hAnsi="Arial" w:cs="Arial"/>
          <w:b/>
          <w:bCs/>
          <w:color w:val="000000"/>
          <w:sz w:val="28"/>
          <w:szCs w:val="28"/>
          <w:bdr w:val="none" w:sz="0" w:space="0" w:color="auto"/>
        </w:rPr>
        <w:tab/>
      </w:r>
      <w:r w:rsidR="00D15007" w:rsidRPr="004C019E">
        <w:rPr>
          <w:rFonts w:ascii="Arial" w:eastAsia="Arial" w:hAnsi="Arial" w:cs="Arial"/>
          <w:b/>
          <w:bCs/>
          <w:color w:val="000000"/>
          <w:sz w:val="28"/>
          <w:szCs w:val="28"/>
          <w:bdr w:val="none" w:sz="0" w:space="0" w:color="auto"/>
        </w:rPr>
        <w:tab/>
      </w:r>
      <w:r w:rsidR="003F7B06" w:rsidRPr="004C019E">
        <w:rPr>
          <w:rFonts w:ascii="Arial" w:eastAsia="Arial" w:hAnsi="Arial" w:cs="Arial"/>
          <w:b/>
          <w:bCs/>
          <w:color w:val="000000"/>
          <w:sz w:val="28"/>
          <w:szCs w:val="28"/>
          <w:bdr w:val="none" w:sz="0" w:space="0" w:color="auto"/>
        </w:rPr>
        <w:tab/>
      </w:r>
      <w:r w:rsidR="003F7B06" w:rsidRPr="004C019E">
        <w:rPr>
          <w:rFonts w:ascii="Arial" w:eastAsia="Arial" w:hAnsi="Arial" w:cs="Arial"/>
          <w:b/>
          <w:bCs/>
          <w:color w:val="000000"/>
          <w:sz w:val="28"/>
          <w:szCs w:val="28"/>
          <w:bdr w:val="none" w:sz="0" w:space="0" w:color="auto"/>
        </w:rPr>
        <w:tab/>
      </w:r>
      <w:r w:rsidR="003F7B06" w:rsidRPr="004C019E">
        <w:rPr>
          <w:rFonts w:ascii="Arial" w:eastAsia="Arial" w:hAnsi="Arial" w:cs="Arial"/>
          <w:b/>
          <w:bCs/>
          <w:color w:val="000000"/>
          <w:sz w:val="28"/>
          <w:szCs w:val="28"/>
          <w:bdr w:val="none" w:sz="0" w:space="0" w:color="auto"/>
        </w:rPr>
        <w:tab/>
      </w:r>
      <w:r w:rsidR="003F7B06" w:rsidRPr="004C019E">
        <w:rPr>
          <w:rFonts w:ascii="Arial" w:eastAsia="Arial" w:hAnsi="Arial" w:cs="Arial"/>
          <w:b/>
          <w:bCs/>
          <w:color w:val="000000"/>
          <w:sz w:val="28"/>
          <w:szCs w:val="28"/>
          <w:bdr w:val="none" w:sz="0" w:space="0" w:color="auto"/>
        </w:rPr>
        <w:tab/>
        <w:t xml:space="preserve"> </w:t>
      </w:r>
    </w:p>
    <w:p w14:paraId="0C5C78AF" w14:textId="77777777" w:rsidR="00876F02" w:rsidRPr="004C019E" w:rsidRDefault="00CB088B" w:rsidP="004C019E">
      <w:pPr>
        <w:pBdr>
          <w:top w:val="none" w:sz="0" w:space="0" w:color="auto"/>
          <w:left w:val="none" w:sz="0" w:space="0" w:color="auto"/>
          <w:bottom w:val="single" w:sz="4" w:space="1" w:color="auto"/>
          <w:right w:val="none" w:sz="0" w:space="0" w:color="auto"/>
          <w:between w:val="none" w:sz="0" w:space="0" w:color="auto"/>
          <w:bar w:val="none" w:sz="0" w:color="auto"/>
        </w:pBdr>
        <w:jc w:val="both"/>
        <w:rPr>
          <w:rFonts w:ascii="Arial" w:eastAsia="Arial" w:hAnsi="Arial" w:cs="Arial"/>
          <w:bCs/>
          <w:color w:val="000000"/>
          <w:sz w:val="22"/>
          <w:szCs w:val="28"/>
          <w:bdr w:val="none" w:sz="0" w:space="0" w:color="auto"/>
        </w:rPr>
      </w:pPr>
      <w:r w:rsidRPr="004C019E">
        <w:rPr>
          <w:rFonts w:ascii="Arial" w:eastAsia="Arial" w:hAnsi="Arial" w:cs="Arial"/>
          <w:bCs/>
          <w:color w:val="000000"/>
          <w:sz w:val="22"/>
          <w:szCs w:val="28"/>
          <w:bdr w:val="none" w:sz="0" w:space="0" w:color="auto"/>
        </w:rPr>
        <w:t>+91-</w:t>
      </w:r>
      <w:r w:rsidR="00B32F6E" w:rsidRPr="004C019E">
        <w:rPr>
          <w:rFonts w:ascii="Arial" w:eastAsia="Arial" w:hAnsi="Arial" w:cs="Arial"/>
          <w:bCs/>
          <w:color w:val="000000"/>
          <w:sz w:val="22"/>
          <w:szCs w:val="28"/>
          <w:bdr w:val="none" w:sz="0" w:space="0" w:color="auto"/>
        </w:rPr>
        <w:t>8527970173</w:t>
      </w:r>
      <w:r w:rsidRPr="004C019E">
        <w:rPr>
          <w:rFonts w:ascii="Arial" w:eastAsia="Arial" w:hAnsi="Arial" w:cs="Arial"/>
          <w:bCs/>
          <w:color w:val="000000"/>
          <w:sz w:val="22"/>
          <w:szCs w:val="28"/>
          <w:bdr w:val="none" w:sz="0" w:space="0" w:color="auto"/>
        </w:rPr>
        <w:t xml:space="preserve"> </w:t>
      </w:r>
      <w:r w:rsidR="004C019E">
        <w:rPr>
          <w:rFonts w:ascii="Arial" w:eastAsia="Arial" w:hAnsi="Arial" w:cs="Arial"/>
          <w:bCs/>
          <w:color w:val="000000"/>
          <w:sz w:val="22"/>
          <w:szCs w:val="28"/>
          <w:bdr w:val="none" w:sz="0" w:space="0" w:color="auto"/>
        </w:rPr>
        <w:t>| India |</w:t>
      </w:r>
      <w:r w:rsidR="004C019E" w:rsidRPr="004C019E">
        <w:rPr>
          <w:rFonts w:ascii="Arial" w:eastAsia="Arial" w:hAnsi="Arial" w:cs="Arial"/>
          <w:bCs/>
          <w:color w:val="000000"/>
          <w:sz w:val="22"/>
          <w:szCs w:val="28"/>
          <w:bdr w:val="none" w:sz="0" w:space="0" w:color="auto"/>
        </w:rPr>
        <w:t xml:space="preserve"> </w:t>
      </w:r>
      <w:r w:rsidR="00704F2C" w:rsidRPr="004C019E">
        <w:rPr>
          <w:rFonts w:ascii="Arial" w:eastAsia="Arial" w:hAnsi="Arial" w:cs="Arial"/>
          <w:bCs/>
          <w:color w:val="000000"/>
          <w:sz w:val="22"/>
          <w:szCs w:val="28"/>
          <w:bdr w:val="none" w:sz="0" w:space="0" w:color="auto"/>
        </w:rPr>
        <w:t xml:space="preserve">Email Id: </w:t>
      </w:r>
      <w:r w:rsidR="004C019E">
        <w:rPr>
          <w:rFonts w:ascii="Arial" w:eastAsia="Arial" w:hAnsi="Arial" w:cs="Arial"/>
          <w:bCs/>
          <w:color w:val="000000"/>
          <w:sz w:val="22"/>
          <w:szCs w:val="28"/>
          <w:bdr w:val="none" w:sz="0" w:space="0" w:color="auto"/>
        </w:rPr>
        <w:t>imnitinkumar.nk@gmail.com</w:t>
      </w:r>
      <w:hyperlink r:id="rId8" w:history="1"/>
      <w:r w:rsidR="00D15007" w:rsidRPr="004C019E">
        <w:rPr>
          <w:rFonts w:ascii="Arial" w:eastAsia="Arial" w:hAnsi="Arial" w:cs="Arial"/>
          <w:bCs/>
          <w:color w:val="000000"/>
          <w:sz w:val="22"/>
          <w:szCs w:val="28"/>
          <w:bdr w:val="none" w:sz="0" w:space="0" w:color="auto"/>
        </w:rPr>
        <w:t xml:space="preserve">    </w:t>
      </w:r>
    </w:p>
    <w:p w14:paraId="528E7743" w14:textId="77777777" w:rsidR="00704F2C" w:rsidRPr="00D86DB6" w:rsidRDefault="00704F2C" w:rsidP="00083063">
      <w:pPr>
        <w:pStyle w:val="Body"/>
        <w:jc w:val="both"/>
      </w:pPr>
    </w:p>
    <w:p w14:paraId="3E822D31" w14:textId="77777777" w:rsidR="00876F02" w:rsidRPr="004C019E" w:rsidRDefault="00CB088B" w:rsidP="004C019E">
      <w:pPr>
        <w:pStyle w:val="Heading1"/>
        <w:keepNext w:val="0"/>
        <w:tabs>
          <w:tab w:val="left" w:pos="432"/>
        </w:tabs>
        <w:jc w:val="both"/>
        <w:rPr>
          <w:rFonts w:eastAsia="Arial"/>
          <w:color w:val="002060"/>
          <w:sz w:val="21"/>
          <w:u w:val="none"/>
        </w:rPr>
      </w:pPr>
      <w:r w:rsidRPr="004C019E">
        <w:rPr>
          <w:rFonts w:eastAsia="Arial"/>
          <w:color w:val="002060"/>
          <w:sz w:val="21"/>
          <w:u w:val="none"/>
        </w:rPr>
        <w:t>Professional Summary</w:t>
      </w:r>
      <w:r w:rsidR="00306367">
        <w:rPr>
          <w:rFonts w:eastAsia="Arial"/>
          <w:color w:val="002060"/>
          <w:sz w:val="21"/>
          <w:u w:val="none"/>
        </w:rPr>
        <w:t>:</w:t>
      </w:r>
    </w:p>
    <w:p w14:paraId="230C8133" w14:textId="77777777" w:rsidR="00876F02" w:rsidRDefault="00876F02">
      <w:pPr>
        <w:pStyle w:val="Body"/>
        <w:rPr>
          <w:b/>
          <w:bCs/>
        </w:rPr>
      </w:pPr>
    </w:p>
    <w:p w14:paraId="31C5578C" w14:textId="419065A1" w:rsidR="00CD258B" w:rsidRDefault="00CD258B" w:rsidP="00D864C7">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sidRPr="00CD258B">
        <w:rPr>
          <w:rFonts w:ascii="Arial" w:eastAsia="Arial" w:hAnsi="Arial" w:cs="Arial"/>
          <w:color w:val="000000"/>
          <w:sz w:val="20"/>
          <w:bdr w:val="none" w:sz="0" w:space="0" w:color="auto"/>
        </w:rPr>
        <w:t xml:space="preserve">DevOps engineer with </w:t>
      </w:r>
      <w:r w:rsidR="00D93093" w:rsidRPr="003D2A7B">
        <w:rPr>
          <w:rFonts w:ascii="Arial" w:eastAsia="Arial" w:hAnsi="Arial" w:cs="Arial"/>
          <w:b/>
          <w:bCs/>
          <w:color w:val="000000"/>
          <w:sz w:val="20"/>
          <w:bdr w:val="none" w:sz="0" w:space="0" w:color="auto"/>
        </w:rPr>
        <w:t>5</w:t>
      </w:r>
      <w:r w:rsidRPr="003D2A7B">
        <w:rPr>
          <w:rFonts w:ascii="Arial" w:eastAsia="Arial" w:hAnsi="Arial" w:cs="Arial"/>
          <w:b/>
          <w:bCs/>
          <w:color w:val="000000"/>
          <w:sz w:val="20"/>
          <w:bdr w:val="none" w:sz="0" w:space="0" w:color="auto"/>
        </w:rPr>
        <w:t xml:space="preserve"> years</w:t>
      </w:r>
      <w:r w:rsidRPr="00CD258B">
        <w:rPr>
          <w:rFonts w:ascii="Arial" w:eastAsia="Arial" w:hAnsi="Arial" w:cs="Arial"/>
          <w:color w:val="000000"/>
          <w:sz w:val="20"/>
          <w:bdr w:val="none" w:sz="0" w:space="0" w:color="auto"/>
        </w:rPr>
        <w:t xml:space="preserve"> of technical experience in</w:t>
      </w:r>
      <w:r w:rsidR="00426C83">
        <w:rPr>
          <w:rFonts w:ascii="Arial" w:eastAsia="Arial" w:hAnsi="Arial" w:cs="Arial"/>
          <w:color w:val="000000"/>
          <w:sz w:val="20"/>
          <w:bdr w:val="none" w:sz="0" w:space="0" w:color="auto"/>
        </w:rPr>
        <w:t xml:space="preserve"> </w:t>
      </w:r>
      <w:r w:rsidR="00426C83" w:rsidRPr="00426C83">
        <w:rPr>
          <w:rFonts w:ascii="Arial" w:eastAsia="Arial" w:hAnsi="Arial" w:cs="Arial" w:hint="eastAsia"/>
          <w:color w:val="000000"/>
          <w:sz w:val="20"/>
          <w:bdr w:val="none" w:sz="0" w:space="0" w:color="auto"/>
        </w:rPr>
        <w:t xml:space="preserve">Build/Release Process Methodologies, </w:t>
      </w:r>
      <w:r w:rsidRPr="003E19C1">
        <w:rPr>
          <w:rFonts w:ascii="Arial" w:eastAsia="Arial" w:hAnsi="Arial" w:cs="Arial"/>
          <w:b/>
          <w:bCs/>
          <w:color w:val="000000"/>
          <w:sz w:val="20"/>
          <w:bdr w:val="none" w:sz="0" w:space="0" w:color="auto"/>
        </w:rPr>
        <w:t>CI/CD</w:t>
      </w:r>
      <w:r w:rsidRPr="00CD258B">
        <w:rPr>
          <w:rFonts w:ascii="Arial" w:eastAsia="Arial" w:hAnsi="Arial" w:cs="Arial"/>
          <w:color w:val="000000"/>
          <w:sz w:val="20"/>
          <w:bdr w:val="none" w:sz="0" w:space="0" w:color="auto"/>
        </w:rPr>
        <w:t xml:space="preserve"> pipelines with </w:t>
      </w:r>
      <w:r w:rsidRPr="003E19C1">
        <w:rPr>
          <w:rFonts w:ascii="Arial" w:eastAsia="Arial" w:hAnsi="Arial" w:cs="Arial"/>
          <w:b/>
          <w:bCs/>
          <w:color w:val="000000"/>
          <w:sz w:val="20"/>
          <w:bdr w:val="none" w:sz="0" w:space="0" w:color="auto"/>
        </w:rPr>
        <w:t>Git</w:t>
      </w:r>
      <w:r w:rsidRPr="00CD258B">
        <w:rPr>
          <w:rFonts w:ascii="Arial" w:eastAsia="Arial" w:hAnsi="Arial" w:cs="Arial"/>
          <w:color w:val="000000"/>
          <w:sz w:val="20"/>
          <w:bdr w:val="none" w:sz="0" w:space="0" w:color="auto"/>
        </w:rPr>
        <w:t xml:space="preserve">, </w:t>
      </w:r>
      <w:r w:rsidRPr="003E19C1">
        <w:rPr>
          <w:rFonts w:ascii="Arial" w:eastAsia="Arial" w:hAnsi="Arial" w:cs="Arial"/>
          <w:b/>
          <w:bCs/>
          <w:color w:val="000000"/>
          <w:sz w:val="20"/>
          <w:bdr w:val="none" w:sz="0" w:space="0" w:color="auto"/>
        </w:rPr>
        <w:t>GitHub</w:t>
      </w:r>
      <w:r w:rsidRPr="00CD258B">
        <w:rPr>
          <w:rFonts w:ascii="Arial" w:eastAsia="Arial" w:hAnsi="Arial" w:cs="Arial"/>
          <w:color w:val="000000"/>
          <w:sz w:val="20"/>
          <w:bdr w:val="none" w:sz="0" w:space="0" w:color="auto"/>
        </w:rPr>
        <w:t xml:space="preserve">, </w:t>
      </w:r>
      <w:r w:rsidRPr="003E19C1">
        <w:rPr>
          <w:rFonts w:ascii="Arial" w:eastAsia="Arial" w:hAnsi="Arial" w:cs="Arial"/>
          <w:b/>
          <w:bCs/>
          <w:color w:val="000000"/>
          <w:sz w:val="20"/>
          <w:bdr w:val="none" w:sz="0" w:space="0" w:color="auto"/>
        </w:rPr>
        <w:t>Jenkins</w:t>
      </w:r>
      <w:r w:rsidRPr="00CD258B">
        <w:rPr>
          <w:rFonts w:ascii="Arial" w:eastAsia="Arial" w:hAnsi="Arial" w:cs="Arial"/>
          <w:color w:val="000000"/>
          <w:sz w:val="20"/>
          <w:bdr w:val="none" w:sz="0" w:space="0" w:color="auto"/>
        </w:rPr>
        <w:t xml:space="preserve">, </w:t>
      </w:r>
      <w:r w:rsidRPr="003E19C1">
        <w:rPr>
          <w:rFonts w:ascii="Arial" w:eastAsia="Arial" w:hAnsi="Arial" w:cs="Arial"/>
          <w:b/>
          <w:bCs/>
          <w:color w:val="000000"/>
          <w:sz w:val="20"/>
          <w:bdr w:val="none" w:sz="0" w:space="0" w:color="auto"/>
        </w:rPr>
        <w:t>Chef</w:t>
      </w:r>
      <w:r w:rsidRPr="00CD258B">
        <w:rPr>
          <w:rFonts w:ascii="Arial" w:eastAsia="Arial" w:hAnsi="Arial" w:cs="Arial"/>
          <w:color w:val="000000"/>
          <w:sz w:val="20"/>
          <w:bdr w:val="none" w:sz="0" w:space="0" w:color="auto"/>
        </w:rPr>
        <w:t xml:space="preserve">, </w:t>
      </w:r>
      <w:r w:rsidRPr="003E19C1">
        <w:rPr>
          <w:rFonts w:ascii="Arial" w:eastAsia="Arial" w:hAnsi="Arial" w:cs="Arial"/>
          <w:b/>
          <w:bCs/>
          <w:color w:val="000000"/>
          <w:sz w:val="20"/>
          <w:bdr w:val="none" w:sz="0" w:space="0" w:color="auto"/>
        </w:rPr>
        <w:t>Maven</w:t>
      </w:r>
      <w:r>
        <w:rPr>
          <w:rFonts w:ascii="Arial" w:eastAsia="Arial" w:hAnsi="Arial" w:cs="Arial"/>
          <w:color w:val="000000"/>
          <w:sz w:val="20"/>
          <w:bdr w:val="none" w:sz="0" w:space="0" w:color="auto"/>
        </w:rPr>
        <w:t xml:space="preserve">, </w:t>
      </w:r>
      <w:r w:rsidRPr="003E19C1">
        <w:rPr>
          <w:rFonts w:ascii="Arial" w:eastAsia="Arial" w:hAnsi="Arial" w:cs="Arial"/>
          <w:b/>
          <w:bCs/>
          <w:color w:val="000000"/>
          <w:sz w:val="20"/>
          <w:bdr w:val="none" w:sz="0" w:space="0" w:color="auto"/>
        </w:rPr>
        <w:t>Ansible</w:t>
      </w:r>
      <w:r w:rsidR="003E19C1">
        <w:rPr>
          <w:rFonts w:ascii="Arial" w:eastAsia="Arial" w:hAnsi="Arial" w:cs="Arial"/>
          <w:color w:val="000000"/>
          <w:sz w:val="20"/>
          <w:bdr w:val="none" w:sz="0" w:space="0" w:color="auto"/>
        </w:rPr>
        <w:t xml:space="preserve">, </w:t>
      </w:r>
      <w:r w:rsidR="003E19C1" w:rsidRPr="003E19C1">
        <w:rPr>
          <w:rFonts w:ascii="Arial" w:eastAsia="Arial" w:hAnsi="Arial" w:cs="Arial"/>
          <w:b/>
          <w:bCs/>
          <w:color w:val="000000"/>
          <w:sz w:val="20"/>
          <w:bdr w:val="none" w:sz="0" w:space="0" w:color="auto"/>
        </w:rPr>
        <w:t>Docke</w:t>
      </w:r>
      <w:r w:rsidR="003E19C1">
        <w:rPr>
          <w:rFonts w:ascii="Arial" w:eastAsia="Arial" w:hAnsi="Arial" w:cs="Arial"/>
          <w:b/>
          <w:bCs/>
          <w:color w:val="000000"/>
          <w:sz w:val="20"/>
          <w:bdr w:val="none" w:sz="0" w:space="0" w:color="auto"/>
        </w:rPr>
        <w:t xml:space="preserve">r </w:t>
      </w:r>
      <w:r w:rsidRPr="00CD258B">
        <w:rPr>
          <w:rFonts w:ascii="Arial" w:eastAsia="Arial" w:hAnsi="Arial" w:cs="Arial"/>
          <w:color w:val="000000"/>
          <w:sz w:val="20"/>
          <w:bdr w:val="none" w:sz="0" w:space="0" w:color="auto"/>
        </w:rPr>
        <w:t>and AWS in structure design DevOps.</w:t>
      </w:r>
    </w:p>
    <w:p w14:paraId="5B9796DF" w14:textId="1D1A1820" w:rsidR="003659F5" w:rsidRDefault="003659F5" w:rsidP="00D864C7">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Pr>
          <w:rFonts w:ascii="Arial" w:eastAsia="Arial" w:hAnsi="Arial" w:cs="Arial"/>
          <w:b/>
          <w:color w:val="000000"/>
          <w:sz w:val="20"/>
          <w:bdr w:val="none" w:sz="0" w:space="0" w:color="auto"/>
        </w:rPr>
        <w:t>Cyber Security Analyst</w:t>
      </w:r>
      <w:r w:rsidRPr="00FB2785">
        <w:rPr>
          <w:rFonts w:ascii="Arial" w:eastAsia="Arial" w:hAnsi="Arial" w:cs="Arial"/>
          <w:color w:val="000000"/>
          <w:sz w:val="20"/>
          <w:bdr w:val="none" w:sz="0" w:space="0" w:color="auto"/>
        </w:rPr>
        <w:t xml:space="preserve"> from </w:t>
      </w:r>
      <w:r w:rsidRPr="00DF2BCD">
        <w:rPr>
          <w:rFonts w:ascii="Arial" w:eastAsia="Arial" w:hAnsi="Arial" w:cs="Arial"/>
          <w:b/>
          <w:bCs/>
          <w:color w:val="000000"/>
          <w:sz w:val="20"/>
          <w:bdr w:val="none" w:sz="0" w:space="0" w:color="auto"/>
        </w:rPr>
        <w:t>Ernst &amp; Young</w:t>
      </w:r>
      <w:r w:rsidRPr="00FB2785">
        <w:rPr>
          <w:rFonts w:ascii="Arial" w:eastAsia="Arial" w:hAnsi="Arial" w:cs="Arial"/>
          <w:color w:val="000000"/>
          <w:sz w:val="20"/>
          <w:bdr w:val="none" w:sz="0" w:space="0" w:color="auto"/>
        </w:rPr>
        <w:t xml:space="preserve"> responsible for designing and building a resilient, fault tolerant and highly available architecture</w:t>
      </w:r>
      <w:r w:rsidR="00431355">
        <w:rPr>
          <w:rFonts w:ascii="Arial" w:eastAsia="Arial" w:hAnsi="Arial" w:cs="Arial"/>
          <w:color w:val="000000"/>
          <w:sz w:val="20"/>
          <w:bdr w:val="none" w:sz="0" w:space="0" w:color="auto"/>
        </w:rPr>
        <w:t>.</w:t>
      </w:r>
    </w:p>
    <w:p w14:paraId="6E05B38D" w14:textId="0121CCFF" w:rsidR="008C54F2" w:rsidRDefault="008C54F2" w:rsidP="00D864C7">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Pr>
          <w:rFonts w:ascii="Arial" w:eastAsia="Arial" w:hAnsi="Arial" w:cs="Arial"/>
          <w:color w:val="000000"/>
          <w:sz w:val="20"/>
          <w:bdr w:val="none" w:sz="0" w:space="0" w:color="auto"/>
        </w:rPr>
        <w:t xml:space="preserve">Experienced in </w:t>
      </w:r>
      <w:r w:rsidRPr="008E54B2">
        <w:rPr>
          <w:rFonts w:ascii="Arial" w:eastAsia="Arial" w:hAnsi="Arial" w:cs="Arial"/>
          <w:b/>
          <w:bCs/>
          <w:color w:val="000000"/>
          <w:sz w:val="20"/>
          <w:bdr w:val="none" w:sz="0" w:space="0" w:color="auto"/>
        </w:rPr>
        <w:t>Jenkins</w:t>
      </w:r>
      <w:r>
        <w:rPr>
          <w:rFonts w:ascii="Arial" w:eastAsia="Arial" w:hAnsi="Arial" w:cs="Arial"/>
          <w:color w:val="000000"/>
          <w:sz w:val="20"/>
          <w:bdr w:val="none" w:sz="0" w:space="0" w:color="auto"/>
        </w:rPr>
        <w:t xml:space="preserve"> by installing, configuring and maintaining for purpose of </w:t>
      </w:r>
      <w:r w:rsidRPr="0065271C">
        <w:rPr>
          <w:rFonts w:ascii="Arial" w:eastAsia="Arial" w:hAnsi="Arial" w:cs="Arial"/>
          <w:b/>
          <w:bCs/>
          <w:color w:val="000000"/>
          <w:sz w:val="20"/>
          <w:bdr w:val="none" w:sz="0" w:space="0" w:color="auto"/>
        </w:rPr>
        <w:t>continuous integration</w:t>
      </w:r>
      <w:r>
        <w:rPr>
          <w:rFonts w:ascii="Arial" w:eastAsia="Arial" w:hAnsi="Arial" w:cs="Arial"/>
          <w:color w:val="000000"/>
          <w:sz w:val="20"/>
          <w:bdr w:val="none" w:sz="0" w:space="0" w:color="auto"/>
        </w:rPr>
        <w:t xml:space="preserve"> (</w:t>
      </w:r>
      <w:r w:rsidRPr="008E54B2">
        <w:rPr>
          <w:rFonts w:ascii="Arial" w:eastAsia="Arial" w:hAnsi="Arial" w:cs="Arial"/>
          <w:b/>
          <w:bCs/>
          <w:color w:val="000000"/>
          <w:sz w:val="20"/>
          <w:bdr w:val="none" w:sz="0" w:space="0" w:color="auto"/>
        </w:rPr>
        <w:t>C</w:t>
      </w:r>
      <w:r>
        <w:rPr>
          <w:rFonts w:ascii="Arial" w:eastAsia="Arial" w:hAnsi="Arial" w:cs="Arial"/>
          <w:color w:val="000000"/>
          <w:sz w:val="20"/>
          <w:bdr w:val="none" w:sz="0" w:space="0" w:color="auto"/>
        </w:rPr>
        <w:t xml:space="preserve">I) and for end to end automation for all build and deployments and creating </w:t>
      </w:r>
      <w:r w:rsidRPr="005069DD">
        <w:rPr>
          <w:rFonts w:ascii="Arial" w:eastAsia="Arial" w:hAnsi="Arial" w:cs="Arial"/>
          <w:b/>
          <w:bCs/>
          <w:color w:val="000000"/>
          <w:sz w:val="20"/>
          <w:bdr w:val="none" w:sz="0" w:space="0" w:color="auto"/>
        </w:rPr>
        <w:t>Jenkins CI pipelines</w:t>
      </w:r>
      <w:r>
        <w:rPr>
          <w:rFonts w:ascii="Arial" w:eastAsia="Arial" w:hAnsi="Arial" w:cs="Arial"/>
          <w:color w:val="000000"/>
          <w:sz w:val="20"/>
          <w:bdr w:val="none" w:sz="0" w:space="0" w:color="auto"/>
        </w:rPr>
        <w:t>.</w:t>
      </w:r>
    </w:p>
    <w:p w14:paraId="08C20B70" w14:textId="22C0DDBB" w:rsidR="00AC6777" w:rsidRDefault="007639B4" w:rsidP="00D864C7">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Pr>
          <w:rFonts w:ascii="Arial" w:eastAsia="Arial" w:hAnsi="Arial" w:cs="Arial"/>
          <w:color w:val="000000"/>
          <w:sz w:val="20"/>
          <w:bdr w:val="none" w:sz="0" w:space="0" w:color="auto"/>
        </w:rPr>
        <w:t>I</w:t>
      </w:r>
      <w:r w:rsidR="00AC6777" w:rsidRPr="00AC6777">
        <w:rPr>
          <w:rFonts w:ascii="Arial" w:eastAsia="Arial" w:hAnsi="Arial" w:cs="Arial"/>
          <w:color w:val="000000"/>
          <w:sz w:val="20"/>
          <w:bdr w:val="none" w:sz="0" w:space="0" w:color="auto"/>
        </w:rPr>
        <w:t xml:space="preserve">nvolved in building the complete </w:t>
      </w:r>
      <w:r w:rsidR="00AC6777" w:rsidRPr="00AF17E6">
        <w:rPr>
          <w:rFonts w:ascii="Arial" w:eastAsia="Arial" w:hAnsi="Arial" w:cs="Arial"/>
          <w:b/>
          <w:bCs/>
          <w:color w:val="000000"/>
          <w:sz w:val="20"/>
          <w:bdr w:val="none" w:sz="0" w:space="0" w:color="auto"/>
        </w:rPr>
        <w:t>CICD Architecture</w:t>
      </w:r>
      <w:r w:rsidR="00AC6777" w:rsidRPr="00AC6777">
        <w:rPr>
          <w:rFonts w:ascii="Arial" w:eastAsia="Arial" w:hAnsi="Arial" w:cs="Arial"/>
          <w:color w:val="000000"/>
          <w:sz w:val="20"/>
          <w:bdr w:val="none" w:sz="0" w:space="0" w:color="auto"/>
        </w:rPr>
        <w:t xml:space="preserve"> for mitigating the manual task between deployment of new codes or changes by using various tools</w:t>
      </w:r>
      <w:r w:rsidR="007A09F0">
        <w:rPr>
          <w:rFonts w:ascii="Arial" w:eastAsia="Arial" w:hAnsi="Arial" w:cs="Arial"/>
          <w:color w:val="000000"/>
          <w:sz w:val="20"/>
          <w:bdr w:val="none" w:sz="0" w:space="0" w:color="auto"/>
        </w:rPr>
        <w:t>.</w:t>
      </w:r>
    </w:p>
    <w:p w14:paraId="0C53117F" w14:textId="5858ECFE" w:rsidR="009C5585" w:rsidRDefault="009C5585" w:rsidP="00D864C7">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Pr>
          <w:rFonts w:ascii="Arial" w:eastAsia="Arial" w:hAnsi="Arial" w:cs="Arial"/>
          <w:color w:val="000000"/>
          <w:sz w:val="20"/>
          <w:bdr w:val="none" w:sz="0" w:space="0" w:color="auto"/>
        </w:rPr>
        <w:t xml:space="preserve">Performed and deployed builds for various Environments like </w:t>
      </w:r>
      <w:r w:rsidRPr="009C5585">
        <w:rPr>
          <w:rFonts w:ascii="Arial" w:eastAsia="Arial" w:hAnsi="Arial" w:cs="Arial"/>
          <w:b/>
          <w:bCs/>
          <w:color w:val="000000"/>
          <w:sz w:val="20"/>
          <w:bdr w:val="none" w:sz="0" w:space="0" w:color="auto"/>
        </w:rPr>
        <w:t>DEV</w:t>
      </w:r>
      <w:r>
        <w:rPr>
          <w:rFonts w:ascii="Arial" w:eastAsia="Arial" w:hAnsi="Arial" w:cs="Arial"/>
          <w:color w:val="000000"/>
          <w:sz w:val="20"/>
          <w:bdr w:val="none" w:sz="0" w:space="0" w:color="auto"/>
        </w:rPr>
        <w:t>,</w:t>
      </w:r>
      <w:r w:rsidR="00B83413">
        <w:rPr>
          <w:rFonts w:ascii="Arial" w:eastAsia="Arial" w:hAnsi="Arial" w:cs="Arial"/>
          <w:color w:val="000000"/>
          <w:sz w:val="20"/>
          <w:bdr w:val="none" w:sz="0" w:space="0" w:color="auto"/>
        </w:rPr>
        <w:t xml:space="preserve"> </w:t>
      </w:r>
      <w:r w:rsidR="00B83413" w:rsidRPr="00B83413">
        <w:rPr>
          <w:rFonts w:ascii="Arial" w:eastAsia="Arial" w:hAnsi="Arial" w:cs="Arial"/>
          <w:b/>
          <w:color w:val="000000"/>
          <w:sz w:val="20"/>
          <w:bdr w:val="none" w:sz="0" w:space="0" w:color="auto"/>
        </w:rPr>
        <w:t>UAT</w:t>
      </w:r>
      <w:r>
        <w:rPr>
          <w:rFonts w:ascii="Arial" w:eastAsia="Arial" w:hAnsi="Arial" w:cs="Arial"/>
          <w:color w:val="000000"/>
          <w:sz w:val="20"/>
          <w:bdr w:val="none" w:sz="0" w:space="0" w:color="auto"/>
        </w:rPr>
        <w:t xml:space="preserve"> </w:t>
      </w:r>
      <w:r w:rsidRPr="009C5585">
        <w:rPr>
          <w:rFonts w:ascii="Arial" w:eastAsia="Arial" w:hAnsi="Arial" w:cs="Arial"/>
          <w:b/>
          <w:bCs/>
          <w:color w:val="000000"/>
          <w:sz w:val="20"/>
          <w:bdr w:val="none" w:sz="0" w:space="0" w:color="auto"/>
        </w:rPr>
        <w:t>QA</w:t>
      </w:r>
      <w:r>
        <w:rPr>
          <w:rFonts w:ascii="Arial" w:eastAsia="Arial" w:hAnsi="Arial" w:cs="Arial"/>
          <w:color w:val="000000"/>
          <w:sz w:val="20"/>
          <w:bdr w:val="none" w:sz="0" w:space="0" w:color="auto"/>
        </w:rPr>
        <w:t xml:space="preserve"> and </w:t>
      </w:r>
      <w:r w:rsidRPr="009C5585">
        <w:rPr>
          <w:rFonts w:ascii="Arial" w:eastAsia="Arial" w:hAnsi="Arial" w:cs="Arial"/>
          <w:b/>
          <w:bCs/>
          <w:color w:val="000000"/>
          <w:sz w:val="20"/>
          <w:bdr w:val="none" w:sz="0" w:space="0" w:color="auto"/>
        </w:rPr>
        <w:t>P</w:t>
      </w:r>
      <w:r w:rsidR="00CA28BC">
        <w:rPr>
          <w:rFonts w:ascii="Arial" w:eastAsia="Arial" w:hAnsi="Arial" w:cs="Arial"/>
          <w:b/>
          <w:bCs/>
          <w:color w:val="000000"/>
          <w:sz w:val="20"/>
          <w:bdr w:val="none" w:sz="0" w:space="0" w:color="auto"/>
        </w:rPr>
        <w:t>ROD</w:t>
      </w:r>
      <w:r>
        <w:rPr>
          <w:rFonts w:ascii="Arial" w:eastAsia="Arial" w:hAnsi="Arial" w:cs="Arial"/>
          <w:color w:val="000000"/>
          <w:sz w:val="20"/>
          <w:bdr w:val="none" w:sz="0" w:space="0" w:color="auto"/>
        </w:rPr>
        <w:t>.</w:t>
      </w:r>
    </w:p>
    <w:p w14:paraId="18AA7BC7" w14:textId="5876B567" w:rsidR="00E57255" w:rsidRPr="00CD258B" w:rsidRDefault="00E57255" w:rsidP="00D864C7">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sidRPr="00E57255">
        <w:rPr>
          <w:rFonts w:ascii="Arial" w:eastAsia="Arial" w:hAnsi="Arial" w:cs="Arial"/>
          <w:color w:val="000000"/>
          <w:sz w:val="20"/>
          <w:bdr w:val="none" w:sz="0" w:space="0" w:color="auto"/>
        </w:rPr>
        <w:t xml:space="preserve">Hands on experience in configuration management tools like </w:t>
      </w:r>
      <w:r w:rsidRPr="009B7409">
        <w:rPr>
          <w:rFonts w:ascii="Arial" w:eastAsia="Arial" w:hAnsi="Arial" w:cs="Arial"/>
          <w:b/>
          <w:bCs/>
          <w:color w:val="000000"/>
          <w:sz w:val="20"/>
          <w:bdr w:val="none" w:sz="0" w:space="0" w:color="auto"/>
        </w:rPr>
        <w:t>Chef/Ansible</w:t>
      </w:r>
      <w:r w:rsidR="009B7409">
        <w:rPr>
          <w:rFonts w:ascii="Arial" w:eastAsia="Arial" w:hAnsi="Arial" w:cs="Arial"/>
          <w:b/>
          <w:bCs/>
          <w:color w:val="000000"/>
          <w:sz w:val="20"/>
          <w:bdr w:val="none" w:sz="0" w:space="0" w:color="auto"/>
        </w:rPr>
        <w:t>.</w:t>
      </w:r>
    </w:p>
    <w:p w14:paraId="190D4357" w14:textId="77F199E7" w:rsidR="00017B1B" w:rsidRDefault="00017B1B" w:rsidP="00FB278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sidRPr="00017B1B">
        <w:rPr>
          <w:rFonts w:ascii="Arial" w:eastAsia="Arial" w:hAnsi="Arial" w:cs="Arial"/>
          <w:color w:val="000000"/>
          <w:sz w:val="20"/>
          <w:bdr w:val="none" w:sz="0" w:space="0" w:color="auto"/>
        </w:rPr>
        <w:t xml:space="preserve">Hands on experience in creating </w:t>
      </w:r>
      <w:r w:rsidRPr="00CB2382">
        <w:rPr>
          <w:rFonts w:ascii="Arial" w:eastAsia="Arial" w:hAnsi="Arial" w:cs="Arial"/>
          <w:b/>
          <w:bCs/>
          <w:color w:val="000000"/>
          <w:sz w:val="20"/>
          <w:bdr w:val="none" w:sz="0" w:space="0" w:color="auto"/>
        </w:rPr>
        <w:t>Chef Recipes</w:t>
      </w:r>
      <w:r w:rsidRPr="00017B1B">
        <w:rPr>
          <w:rFonts w:ascii="Arial" w:eastAsia="Arial" w:hAnsi="Arial" w:cs="Arial"/>
          <w:color w:val="000000"/>
          <w:sz w:val="20"/>
          <w:bdr w:val="none" w:sz="0" w:space="0" w:color="auto"/>
        </w:rPr>
        <w:t xml:space="preserve">, </w:t>
      </w:r>
      <w:r w:rsidR="008B6951">
        <w:rPr>
          <w:rFonts w:ascii="Arial" w:eastAsia="Arial" w:hAnsi="Arial" w:cs="Arial"/>
          <w:b/>
          <w:bCs/>
          <w:color w:val="000000"/>
          <w:sz w:val="20"/>
          <w:bdr w:val="none" w:sz="0" w:space="0" w:color="auto"/>
        </w:rPr>
        <w:t>C</w:t>
      </w:r>
      <w:r w:rsidRPr="00CB2382">
        <w:rPr>
          <w:rFonts w:ascii="Arial" w:eastAsia="Arial" w:hAnsi="Arial" w:cs="Arial"/>
          <w:b/>
          <w:bCs/>
          <w:color w:val="000000"/>
          <w:sz w:val="20"/>
          <w:bdr w:val="none" w:sz="0" w:space="0" w:color="auto"/>
        </w:rPr>
        <w:t>ookbooks</w:t>
      </w:r>
      <w:r w:rsidR="003506BC">
        <w:rPr>
          <w:rFonts w:ascii="Arial" w:eastAsia="Arial" w:hAnsi="Arial" w:cs="Arial"/>
          <w:b/>
          <w:bCs/>
          <w:color w:val="000000"/>
          <w:sz w:val="20"/>
          <w:bdr w:val="none" w:sz="0" w:space="0" w:color="auto"/>
        </w:rPr>
        <w:t>, Ansible, Playbook</w:t>
      </w:r>
      <w:r w:rsidR="00393874">
        <w:rPr>
          <w:rFonts w:ascii="Arial" w:eastAsia="Arial" w:hAnsi="Arial" w:cs="Arial"/>
          <w:b/>
          <w:bCs/>
          <w:color w:val="000000"/>
          <w:sz w:val="20"/>
          <w:bdr w:val="none" w:sz="0" w:space="0" w:color="auto"/>
        </w:rPr>
        <w:t>s</w:t>
      </w:r>
      <w:r w:rsidRPr="00017B1B">
        <w:rPr>
          <w:rFonts w:ascii="Arial" w:eastAsia="Arial" w:hAnsi="Arial" w:cs="Arial"/>
          <w:color w:val="000000"/>
          <w:sz w:val="20"/>
          <w:bdr w:val="none" w:sz="0" w:space="0" w:color="auto"/>
        </w:rPr>
        <w:t xml:space="preserve"> for cloud automation (AWS) and </w:t>
      </w:r>
      <w:r w:rsidRPr="00CB2382">
        <w:rPr>
          <w:rFonts w:ascii="Arial" w:eastAsia="Arial" w:hAnsi="Arial" w:cs="Arial"/>
          <w:b/>
          <w:bCs/>
          <w:color w:val="000000"/>
          <w:sz w:val="20"/>
          <w:bdr w:val="none" w:sz="0" w:space="0" w:color="auto"/>
        </w:rPr>
        <w:t>Application deployment automation</w:t>
      </w:r>
      <w:r w:rsidR="006A3038">
        <w:rPr>
          <w:rFonts w:ascii="Arial" w:eastAsia="Arial" w:hAnsi="Arial" w:cs="Arial"/>
          <w:color w:val="000000"/>
          <w:sz w:val="20"/>
          <w:bdr w:val="none" w:sz="0" w:space="0" w:color="auto"/>
        </w:rPr>
        <w:t>.</w:t>
      </w:r>
    </w:p>
    <w:p w14:paraId="5CFFB49D" w14:textId="20DC7934" w:rsidR="00533C46" w:rsidRDefault="00533C46" w:rsidP="00FB278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Pr>
          <w:rFonts w:ascii="Arial" w:eastAsia="Arial" w:hAnsi="Arial" w:cs="Arial"/>
          <w:color w:val="000000"/>
          <w:sz w:val="20"/>
          <w:bdr w:val="none" w:sz="0" w:space="0" w:color="auto"/>
        </w:rPr>
        <w:t>Hands on experience integrating</w:t>
      </w:r>
      <w:r w:rsidRPr="00533C46">
        <w:rPr>
          <w:rFonts w:ascii="Arial" w:eastAsia="Arial" w:hAnsi="Arial" w:cs="Arial"/>
          <w:color w:val="000000"/>
          <w:sz w:val="20"/>
          <w:bdr w:val="none" w:sz="0" w:space="0" w:color="auto"/>
        </w:rPr>
        <w:t xml:space="preserve"> </w:t>
      </w:r>
      <w:r w:rsidRPr="003A5164">
        <w:rPr>
          <w:rFonts w:ascii="Arial" w:eastAsia="Arial" w:hAnsi="Arial" w:cs="Arial"/>
          <w:b/>
          <w:bCs/>
          <w:color w:val="000000"/>
          <w:sz w:val="20"/>
          <w:bdr w:val="none" w:sz="0" w:space="0" w:color="auto"/>
        </w:rPr>
        <w:t>Jenkins</w:t>
      </w:r>
      <w:r w:rsidRPr="00533C46">
        <w:rPr>
          <w:rFonts w:ascii="Arial" w:eastAsia="Arial" w:hAnsi="Arial" w:cs="Arial"/>
          <w:color w:val="000000"/>
          <w:sz w:val="20"/>
          <w:bdr w:val="none" w:sz="0" w:space="0" w:color="auto"/>
        </w:rPr>
        <w:t xml:space="preserve"> and </w:t>
      </w:r>
      <w:r w:rsidRPr="003A5164">
        <w:rPr>
          <w:rFonts w:ascii="Arial" w:eastAsia="Arial" w:hAnsi="Arial" w:cs="Arial"/>
          <w:b/>
          <w:bCs/>
          <w:color w:val="000000"/>
          <w:sz w:val="20"/>
          <w:bdr w:val="none" w:sz="0" w:space="0" w:color="auto"/>
        </w:rPr>
        <w:t>Ansible</w:t>
      </w:r>
      <w:r>
        <w:rPr>
          <w:rFonts w:ascii="Arial" w:eastAsia="Arial" w:hAnsi="Arial" w:cs="Arial"/>
          <w:color w:val="000000"/>
          <w:sz w:val="20"/>
          <w:bdr w:val="none" w:sz="0" w:space="0" w:color="auto"/>
        </w:rPr>
        <w:t xml:space="preserve"> and w</w:t>
      </w:r>
      <w:r w:rsidRPr="00533C46">
        <w:rPr>
          <w:rFonts w:ascii="Arial" w:eastAsia="Arial" w:hAnsi="Arial" w:cs="Arial"/>
          <w:color w:val="000000"/>
          <w:sz w:val="20"/>
          <w:bdr w:val="none" w:sz="0" w:space="0" w:color="auto"/>
        </w:rPr>
        <w:t xml:space="preserve">ritten </w:t>
      </w:r>
      <w:r>
        <w:rPr>
          <w:rFonts w:ascii="Arial" w:eastAsia="Arial" w:hAnsi="Arial" w:cs="Arial"/>
          <w:color w:val="000000"/>
          <w:sz w:val="20"/>
          <w:bdr w:val="none" w:sz="0" w:space="0" w:color="auto"/>
        </w:rPr>
        <w:t xml:space="preserve">the </w:t>
      </w:r>
      <w:r w:rsidRPr="003A5164">
        <w:rPr>
          <w:rFonts w:ascii="Arial" w:eastAsia="Arial" w:hAnsi="Arial" w:cs="Arial"/>
          <w:b/>
          <w:bCs/>
          <w:color w:val="000000"/>
          <w:sz w:val="20"/>
          <w:bdr w:val="none" w:sz="0" w:space="0" w:color="auto"/>
        </w:rPr>
        <w:t>Ansible</w:t>
      </w:r>
      <w:r w:rsidRPr="00533C46">
        <w:rPr>
          <w:rFonts w:ascii="Arial" w:eastAsia="Arial" w:hAnsi="Arial" w:cs="Arial"/>
          <w:color w:val="000000"/>
          <w:sz w:val="20"/>
          <w:bdr w:val="none" w:sz="0" w:space="0" w:color="auto"/>
        </w:rPr>
        <w:t xml:space="preserve"> </w:t>
      </w:r>
      <w:r w:rsidRPr="003A5164">
        <w:rPr>
          <w:rFonts w:ascii="Arial" w:eastAsia="Arial" w:hAnsi="Arial" w:cs="Arial"/>
          <w:b/>
          <w:bCs/>
          <w:color w:val="000000"/>
          <w:sz w:val="20"/>
          <w:bdr w:val="none" w:sz="0" w:space="0" w:color="auto"/>
        </w:rPr>
        <w:t>YAML</w:t>
      </w:r>
      <w:r w:rsidRPr="00533C46">
        <w:rPr>
          <w:rFonts w:ascii="Arial" w:eastAsia="Arial" w:hAnsi="Arial" w:cs="Arial"/>
          <w:color w:val="000000"/>
          <w:sz w:val="20"/>
          <w:bdr w:val="none" w:sz="0" w:space="0" w:color="auto"/>
        </w:rPr>
        <w:t xml:space="preserve"> scripts</w:t>
      </w:r>
      <w:r>
        <w:rPr>
          <w:rFonts w:ascii="Arial" w:eastAsia="Arial" w:hAnsi="Arial" w:cs="Arial"/>
          <w:color w:val="000000"/>
          <w:sz w:val="20"/>
          <w:bdr w:val="none" w:sz="0" w:space="0" w:color="auto"/>
        </w:rPr>
        <w:t>.</w:t>
      </w:r>
    </w:p>
    <w:p w14:paraId="42F1905D" w14:textId="77777777" w:rsidR="003B24F1" w:rsidRPr="003B24F1" w:rsidRDefault="003B24F1" w:rsidP="000575E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720"/>
        </w:tabs>
        <w:jc w:val="both"/>
        <w:rPr>
          <w:rFonts w:ascii="Arial" w:eastAsia="Arial" w:hAnsi="Arial" w:cs="Arial"/>
          <w:color w:val="000000"/>
          <w:sz w:val="20"/>
          <w:bdr w:val="none" w:sz="0" w:space="0" w:color="auto"/>
        </w:rPr>
      </w:pPr>
      <w:r w:rsidRPr="003B24F1">
        <w:rPr>
          <w:rFonts w:ascii="Arial" w:eastAsia="Arial" w:hAnsi="Arial" w:cs="Arial"/>
          <w:color w:val="000000"/>
          <w:sz w:val="20"/>
          <w:bdr w:val="none" w:sz="0" w:space="0" w:color="auto"/>
        </w:rPr>
        <w:t xml:space="preserve">Experienced in working and delivering IAM strategies for clients across the globe such </w:t>
      </w:r>
      <w:r w:rsidR="000575EE" w:rsidRPr="00162F61">
        <w:rPr>
          <w:rFonts w:ascii="Arial" w:eastAsia="Arial" w:hAnsi="Arial" w:cs="Arial"/>
          <w:b/>
          <w:color w:val="000000"/>
          <w:sz w:val="20"/>
          <w:bdr w:val="none" w:sz="0" w:space="0" w:color="auto"/>
        </w:rPr>
        <w:t>US Bay Transportation Authority, US</w:t>
      </w:r>
      <w:r w:rsidR="000575EE" w:rsidRPr="00162F61">
        <w:rPr>
          <w:rFonts w:ascii="Arial" w:hAnsi="Arial" w:cs="Arial"/>
          <w:b/>
          <w:bCs/>
          <w:color w:val="202124"/>
          <w:shd w:val="clear" w:color="auto" w:fill="FFFFFF"/>
        </w:rPr>
        <w:t xml:space="preserve"> </w:t>
      </w:r>
      <w:r w:rsidR="000575EE" w:rsidRPr="00162F61">
        <w:rPr>
          <w:rFonts w:ascii="Arial" w:eastAsia="Arial" w:hAnsi="Arial" w:cs="Arial"/>
          <w:b/>
          <w:color w:val="000000"/>
          <w:sz w:val="20"/>
          <w:bdr w:val="none" w:sz="0" w:space="0" w:color="auto"/>
        </w:rPr>
        <w:t>home improvement retailer</w:t>
      </w:r>
      <w:r w:rsidR="000575EE">
        <w:rPr>
          <w:rFonts w:ascii="Arial" w:eastAsia="Arial" w:hAnsi="Arial" w:cs="Arial"/>
          <w:color w:val="000000"/>
          <w:sz w:val="20"/>
          <w:bdr w:val="none" w:sz="0" w:space="0" w:color="auto"/>
        </w:rPr>
        <w:t>.</w:t>
      </w:r>
    </w:p>
    <w:p w14:paraId="483C1295" w14:textId="183DA3B7" w:rsidR="00876F02" w:rsidRPr="004C019E" w:rsidRDefault="00EE36CE" w:rsidP="004C019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sidRPr="004C019E">
        <w:rPr>
          <w:rFonts w:ascii="Arial" w:eastAsia="Arial" w:hAnsi="Arial" w:cs="Arial"/>
          <w:color w:val="000000"/>
          <w:sz w:val="20"/>
          <w:bdr w:val="none" w:sz="0" w:space="0" w:color="auto"/>
        </w:rPr>
        <w:t xml:space="preserve">Experience in </w:t>
      </w:r>
      <w:r w:rsidR="00700926" w:rsidRPr="004C019E">
        <w:rPr>
          <w:rFonts w:ascii="Arial" w:eastAsia="Arial" w:hAnsi="Arial" w:cs="Arial"/>
          <w:color w:val="000000"/>
          <w:sz w:val="20"/>
          <w:bdr w:val="none" w:sz="0" w:space="0" w:color="auto"/>
        </w:rPr>
        <w:t xml:space="preserve">implementation </w:t>
      </w:r>
      <w:r w:rsidR="00AB4B00">
        <w:rPr>
          <w:rFonts w:ascii="Arial" w:eastAsia="Arial" w:hAnsi="Arial" w:cs="Arial"/>
          <w:color w:val="000000"/>
          <w:sz w:val="20"/>
          <w:bdr w:val="none" w:sz="0" w:space="0" w:color="auto"/>
        </w:rPr>
        <w:t>of</w:t>
      </w:r>
      <w:r w:rsidR="00E037A0" w:rsidRPr="004C019E">
        <w:rPr>
          <w:rFonts w:ascii="Arial" w:eastAsia="Arial" w:hAnsi="Arial" w:cs="Arial"/>
          <w:color w:val="000000"/>
          <w:sz w:val="20"/>
          <w:bdr w:val="none" w:sz="0" w:space="0" w:color="auto"/>
        </w:rPr>
        <w:t xml:space="preserve"> </w:t>
      </w:r>
      <w:r w:rsidR="00560045" w:rsidRPr="004C019E">
        <w:rPr>
          <w:rFonts w:ascii="Arial" w:eastAsia="Arial" w:hAnsi="Arial" w:cs="Arial"/>
          <w:color w:val="000000"/>
          <w:sz w:val="20"/>
          <w:bdr w:val="none" w:sz="0" w:space="0" w:color="auto"/>
        </w:rPr>
        <w:t xml:space="preserve">eCollect banking system </w:t>
      </w:r>
      <w:r w:rsidR="00D16AE9" w:rsidRPr="004C019E">
        <w:rPr>
          <w:rFonts w:ascii="Arial" w:eastAsia="Arial" w:hAnsi="Arial" w:cs="Arial"/>
          <w:color w:val="000000"/>
          <w:sz w:val="20"/>
          <w:bdr w:val="none" w:sz="0" w:space="0" w:color="auto"/>
        </w:rPr>
        <w:t xml:space="preserve">for </w:t>
      </w:r>
      <w:r w:rsidR="0095546E" w:rsidRPr="00CF535B">
        <w:rPr>
          <w:rFonts w:ascii="Arial" w:eastAsia="Arial" w:hAnsi="Arial" w:cs="Arial"/>
          <w:b/>
          <w:color w:val="000000"/>
          <w:sz w:val="20"/>
          <w:bdr w:val="none" w:sz="0" w:space="0" w:color="auto"/>
        </w:rPr>
        <w:t>SBI Loans</w:t>
      </w:r>
      <w:r w:rsidR="00B87B7F" w:rsidRPr="00CF535B">
        <w:rPr>
          <w:rFonts w:ascii="Arial" w:eastAsia="Arial" w:hAnsi="Arial" w:cs="Arial"/>
          <w:b/>
          <w:color w:val="000000"/>
          <w:sz w:val="20"/>
          <w:bdr w:val="none" w:sz="0" w:space="0" w:color="auto"/>
        </w:rPr>
        <w:t xml:space="preserve"> India</w:t>
      </w:r>
      <w:r w:rsidR="009F7AB2">
        <w:rPr>
          <w:rFonts w:ascii="Arial" w:eastAsia="Arial" w:hAnsi="Arial" w:cs="Arial"/>
          <w:b/>
          <w:color w:val="000000"/>
          <w:sz w:val="20"/>
          <w:bdr w:val="none" w:sz="0" w:space="0" w:color="auto"/>
        </w:rPr>
        <w:t>, Toyota (TFS)</w:t>
      </w:r>
      <w:r w:rsidR="00E037A0" w:rsidRPr="00CF535B">
        <w:rPr>
          <w:rFonts w:ascii="Arial" w:eastAsia="Arial" w:hAnsi="Arial" w:cs="Arial"/>
          <w:b/>
          <w:color w:val="000000"/>
          <w:sz w:val="20"/>
          <w:bdr w:val="none" w:sz="0" w:space="0" w:color="auto"/>
        </w:rPr>
        <w:t xml:space="preserve"> and</w:t>
      </w:r>
      <w:r w:rsidR="0030493E" w:rsidRPr="00CF535B">
        <w:rPr>
          <w:rFonts w:ascii="Arial" w:eastAsia="Arial" w:hAnsi="Arial" w:cs="Arial"/>
          <w:b/>
          <w:color w:val="000000"/>
          <w:sz w:val="20"/>
          <w:bdr w:val="none" w:sz="0" w:space="0" w:color="auto"/>
        </w:rPr>
        <w:t xml:space="preserve"> </w:t>
      </w:r>
      <w:r w:rsidR="00AB4B00" w:rsidRPr="00CF535B">
        <w:rPr>
          <w:rFonts w:ascii="Arial" w:eastAsia="Arial" w:hAnsi="Arial" w:cs="Arial"/>
          <w:b/>
          <w:color w:val="000000"/>
          <w:sz w:val="20"/>
          <w:bdr w:val="none" w:sz="0" w:space="0" w:color="auto"/>
        </w:rPr>
        <w:t>CRDB Bank Tanzania</w:t>
      </w:r>
      <w:r w:rsidR="00E037A0" w:rsidRPr="004C019E">
        <w:rPr>
          <w:rFonts w:ascii="Arial" w:eastAsia="Arial" w:hAnsi="Arial" w:cs="Arial"/>
          <w:color w:val="000000"/>
          <w:sz w:val="20"/>
          <w:bdr w:val="none" w:sz="0" w:space="0" w:color="auto"/>
        </w:rPr>
        <w:t>.</w:t>
      </w:r>
    </w:p>
    <w:p w14:paraId="43A1ACF4" w14:textId="3B40F53B" w:rsidR="00256339" w:rsidRDefault="00256339" w:rsidP="004C019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sidRPr="004C019E">
        <w:rPr>
          <w:rFonts w:ascii="Arial" w:eastAsia="Arial" w:hAnsi="Arial" w:cs="Arial"/>
          <w:color w:val="000000"/>
          <w:sz w:val="20"/>
          <w:bdr w:val="none" w:sz="0" w:space="0" w:color="auto"/>
        </w:rPr>
        <w:t>Experience in working across multiple technologies and applications using prevalent technologies.</w:t>
      </w:r>
    </w:p>
    <w:p w14:paraId="6E990AB0" w14:textId="6C2C11B2" w:rsidR="00C979FF" w:rsidRDefault="00C979FF" w:rsidP="00C979F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bdr w:val="none" w:sz="0" w:space="0" w:color="auto"/>
        </w:rPr>
      </w:pPr>
      <w:r w:rsidRPr="00C979FF">
        <w:rPr>
          <w:rFonts w:ascii="Arial" w:eastAsia="Arial" w:hAnsi="Arial" w:cs="Arial" w:hint="eastAsia"/>
          <w:color w:val="000000"/>
          <w:sz w:val="20"/>
          <w:bdr w:val="none" w:sz="0" w:space="0" w:color="auto"/>
        </w:rPr>
        <w:t xml:space="preserve">Proficient in deploying and support applications on </w:t>
      </w:r>
      <w:r w:rsidRPr="00C979FF">
        <w:rPr>
          <w:rFonts w:ascii="Arial" w:eastAsia="Arial" w:hAnsi="Arial" w:cs="Arial" w:hint="eastAsia"/>
          <w:b/>
          <w:bCs/>
          <w:color w:val="000000"/>
          <w:sz w:val="20"/>
          <w:bdr w:val="none" w:sz="0" w:space="0" w:color="auto"/>
        </w:rPr>
        <w:t xml:space="preserve">Tomcat, </w:t>
      </w:r>
      <w:r w:rsidR="00695EC9">
        <w:rPr>
          <w:rFonts w:ascii="Arial" w:eastAsia="Arial" w:hAnsi="Arial" w:cs="Arial"/>
          <w:b/>
          <w:bCs/>
          <w:color w:val="000000"/>
          <w:sz w:val="20"/>
          <w:bdr w:val="none" w:sz="0" w:space="0" w:color="auto"/>
        </w:rPr>
        <w:t>WebLogic</w:t>
      </w:r>
      <w:r w:rsidRPr="00C979FF">
        <w:rPr>
          <w:rFonts w:ascii="Arial" w:eastAsia="Arial" w:hAnsi="Arial" w:cs="Arial" w:hint="eastAsia"/>
          <w:color w:val="000000"/>
          <w:sz w:val="20"/>
          <w:bdr w:val="none" w:sz="0" w:space="0" w:color="auto"/>
        </w:rPr>
        <w:t xml:space="preserve"> application servers. </w:t>
      </w:r>
    </w:p>
    <w:p w14:paraId="71AFD811" w14:textId="3E76E911" w:rsidR="00E23B2F" w:rsidRPr="00C979FF" w:rsidRDefault="00E23B2F" w:rsidP="00C979FF">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bdr w:val="none" w:sz="0" w:space="0" w:color="auto"/>
        </w:rPr>
      </w:pPr>
      <w:r w:rsidRPr="00E23B2F">
        <w:rPr>
          <w:rFonts w:ascii="Arial" w:eastAsia="Arial" w:hAnsi="Arial" w:cs="Arial" w:hint="eastAsia"/>
          <w:color w:val="000000"/>
          <w:sz w:val="20"/>
          <w:bdr w:val="none" w:sz="0" w:space="0" w:color="auto"/>
        </w:rPr>
        <w:t>Day to day administration of the Development environment and Production and Test environment systems 24x7 on-call support</w:t>
      </w:r>
      <w:r w:rsidR="009738C6">
        <w:rPr>
          <w:rFonts w:ascii="Arial" w:eastAsia="Arial" w:hAnsi="Arial" w:cs="Arial"/>
          <w:color w:val="000000"/>
          <w:sz w:val="20"/>
          <w:bdr w:val="none" w:sz="0" w:space="0" w:color="auto"/>
        </w:rPr>
        <w:t>.</w:t>
      </w:r>
    </w:p>
    <w:p w14:paraId="136FCFFF" w14:textId="085D083D" w:rsidR="00862E5A" w:rsidRPr="003D21E2" w:rsidRDefault="00862E5A" w:rsidP="004C019E">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abs>
          <w:tab w:val="num" w:pos="0"/>
          <w:tab w:val="num" w:pos="720"/>
        </w:tabs>
        <w:jc w:val="both"/>
        <w:rPr>
          <w:rFonts w:ascii="Arial" w:eastAsia="Arial" w:hAnsi="Arial" w:cs="Arial"/>
          <w:color w:val="000000"/>
          <w:sz w:val="20"/>
          <w:bdr w:val="none" w:sz="0" w:space="0" w:color="auto"/>
        </w:rPr>
      </w:pPr>
      <w:r w:rsidRPr="00767F8A">
        <w:rPr>
          <w:rFonts w:ascii="Arial" w:eastAsia="Arial" w:hAnsi="Arial" w:cs="Arial"/>
          <w:color w:val="000000"/>
          <w:sz w:val="20"/>
          <w:szCs w:val="20"/>
          <w:bdr w:val="none" w:sz="0" w:space="0" w:color="auto"/>
          <w:lang w:val="en-IN"/>
        </w:rPr>
        <w:t>Highly motivated individual with strong interpersonal skills, highly adaptable, quick learner with excellent ability to coordinate in a team environment</w:t>
      </w:r>
    </w:p>
    <w:p w14:paraId="7411B79E" w14:textId="77777777" w:rsidR="003D21E2" w:rsidRPr="004C019E" w:rsidRDefault="003D21E2" w:rsidP="003D21E2">
      <w:pPr>
        <w:pBdr>
          <w:top w:val="none" w:sz="0" w:space="0" w:color="auto"/>
          <w:left w:val="none" w:sz="0" w:space="0" w:color="auto"/>
          <w:bottom w:val="none" w:sz="0" w:space="0" w:color="auto"/>
          <w:right w:val="none" w:sz="0" w:space="0" w:color="auto"/>
          <w:between w:val="none" w:sz="0" w:space="0" w:color="auto"/>
          <w:bar w:val="none" w:sz="0" w:color="auto"/>
        </w:pBdr>
        <w:ind w:left="720"/>
        <w:jc w:val="both"/>
        <w:rPr>
          <w:rFonts w:ascii="Arial" w:eastAsia="Arial" w:hAnsi="Arial" w:cs="Arial"/>
          <w:color w:val="000000"/>
          <w:sz w:val="20"/>
          <w:bdr w:val="none" w:sz="0" w:space="0" w:color="auto"/>
        </w:rPr>
      </w:pPr>
    </w:p>
    <w:p w14:paraId="2C74E9C7" w14:textId="77777777" w:rsidR="003B24F1" w:rsidRPr="004C019E" w:rsidRDefault="003B24F1" w:rsidP="00E8021F">
      <w:pPr>
        <w:pBdr>
          <w:top w:val="none" w:sz="0" w:space="0" w:color="auto"/>
          <w:left w:val="none" w:sz="0" w:space="0" w:color="auto"/>
          <w:bottom w:val="none" w:sz="0" w:space="0" w:color="auto"/>
          <w:right w:val="none" w:sz="0" w:space="0" w:color="auto"/>
          <w:between w:val="none" w:sz="0" w:space="0" w:color="auto"/>
          <w:bar w:val="none" w:sz="0" w:color="auto"/>
        </w:pBdr>
        <w:tabs>
          <w:tab w:val="num" w:pos="720"/>
        </w:tabs>
        <w:ind w:left="720"/>
        <w:jc w:val="both"/>
        <w:rPr>
          <w:rFonts w:ascii="Arial" w:eastAsia="Arial" w:hAnsi="Arial" w:cs="Arial"/>
          <w:color w:val="000000"/>
          <w:sz w:val="20"/>
          <w:bdr w:val="none" w:sz="0" w:space="0" w:color="auto"/>
        </w:rPr>
      </w:pPr>
    </w:p>
    <w:p w14:paraId="1C3948AB" w14:textId="77777777" w:rsidR="00306367" w:rsidRPr="00306367" w:rsidRDefault="00306367" w:rsidP="00306367">
      <w:pPr>
        <w:pStyle w:val="Heading1"/>
        <w:jc w:val="both"/>
        <w:rPr>
          <w:b w:val="0"/>
          <w:bCs w:val="0"/>
          <w:color w:val="002060"/>
          <w:sz w:val="21"/>
          <w:u w:val="none"/>
        </w:rPr>
      </w:pPr>
      <w:r w:rsidRPr="00306367">
        <w:rPr>
          <w:color w:val="002060"/>
          <w:sz w:val="21"/>
          <w:u w:val="none"/>
        </w:rPr>
        <w:t>Employment Details:</w:t>
      </w:r>
    </w:p>
    <w:p w14:paraId="5CA585A3" w14:textId="77777777" w:rsidR="00306367" w:rsidRDefault="00306367" w:rsidP="00306367"/>
    <w:tbl>
      <w:tblPr>
        <w:tblW w:w="0" w:type="auto"/>
        <w:tblInd w:w="416" w:type="dxa"/>
        <w:tblLayout w:type="fixed"/>
        <w:tblCellMar>
          <w:left w:w="0" w:type="dxa"/>
          <w:right w:w="0" w:type="dxa"/>
        </w:tblCellMar>
        <w:tblLook w:val="01E0" w:firstRow="1" w:lastRow="1" w:firstColumn="1" w:lastColumn="1" w:noHBand="0" w:noVBand="0"/>
      </w:tblPr>
      <w:tblGrid>
        <w:gridCol w:w="4536"/>
        <w:gridCol w:w="2295"/>
        <w:gridCol w:w="2666"/>
      </w:tblGrid>
      <w:tr w:rsidR="00306367" w:rsidRPr="00D446DB" w14:paraId="67F9810D" w14:textId="77777777" w:rsidTr="001F2351">
        <w:trPr>
          <w:trHeight w:hRule="exact" w:val="355"/>
        </w:trPr>
        <w:tc>
          <w:tcPr>
            <w:tcW w:w="4536"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Pr>
          <w:p w14:paraId="55049CEC" w14:textId="77777777" w:rsidR="00306367" w:rsidRPr="001F2351" w:rsidRDefault="00306367" w:rsidP="00AD4346">
            <w:pPr>
              <w:jc w:val="center"/>
              <w:rPr>
                <w:rFonts w:ascii="Arial" w:eastAsia="Arial" w:hAnsi="Arial" w:cs="Arial"/>
                <w:b/>
                <w:color w:val="000000" w:themeColor="text1"/>
                <w:spacing w:val="-1"/>
                <w:sz w:val="20"/>
                <w:szCs w:val="20"/>
                <w:bdr w:val="none" w:sz="0" w:space="0" w:color="auto"/>
              </w:rPr>
            </w:pPr>
            <w:r w:rsidRPr="001F2351">
              <w:rPr>
                <w:rFonts w:ascii="Arial" w:eastAsia="Arial" w:hAnsi="Arial" w:cs="Arial"/>
                <w:b/>
                <w:color w:val="000000" w:themeColor="text1"/>
                <w:spacing w:val="-1"/>
                <w:sz w:val="20"/>
                <w:szCs w:val="20"/>
                <w:bdr w:val="none" w:sz="0" w:space="0" w:color="auto"/>
              </w:rPr>
              <w:t>Employer</w:t>
            </w:r>
          </w:p>
        </w:tc>
        <w:tc>
          <w:tcPr>
            <w:tcW w:w="229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Pr>
          <w:p w14:paraId="2D04FA5A" w14:textId="77777777" w:rsidR="00306367" w:rsidRPr="001F2351" w:rsidRDefault="00306367" w:rsidP="00AD4346">
            <w:pPr>
              <w:jc w:val="center"/>
              <w:rPr>
                <w:rFonts w:ascii="Arial" w:eastAsia="Arial" w:hAnsi="Arial" w:cs="Arial"/>
                <w:b/>
                <w:color w:val="000000" w:themeColor="text1"/>
                <w:spacing w:val="-1"/>
                <w:sz w:val="20"/>
                <w:szCs w:val="20"/>
                <w:bdr w:val="none" w:sz="0" w:space="0" w:color="auto"/>
              </w:rPr>
            </w:pPr>
            <w:r w:rsidRPr="001F2351">
              <w:rPr>
                <w:rFonts w:ascii="Arial" w:eastAsia="Arial" w:hAnsi="Arial" w:cs="Arial"/>
                <w:b/>
                <w:color w:val="000000" w:themeColor="text1"/>
                <w:spacing w:val="-1"/>
                <w:sz w:val="20"/>
                <w:szCs w:val="20"/>
                <w:bdr w:val="none" w:sz="0" w:space="0" w:color="auto"/>
              </w:rPr>
              <w:t>From</w:t>
            </w:r>
          </w:p>
        </w:tc>
        <w:tc>
          <w:tcPr>
            <w:tcW w:w="2666"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Pr>
          <w:p w14:paraId="330528C3" w14:textId="77777777" w:rsidR="00306367" w:rsidRPr="001F2351" w:rsidRDefault="00306367" w:rsidP="00AD4346">
            <w:pPr>
              <w:jc w:val="center"/>
              <w:rPr>
                <w:rFonts w:ascii="Arial" w:eastAsia="Arial" w:hAnsi="Arial" w:cs="Arial"/>
                <w:b/>
                <w:color w:val="000000" w:themeColor="text1"/>
                <w:spacing w:val="-1"/>
                <w:sz w:val="20"/>
                <w:szCs w:val="20"/>
                <w:bdr w:val="none" w:sz="0" w:space="0" w:color="auto"/>
              </w:rPr>
            </w:pPr>
            <w:r w:rsidRPr="001F2351">
              <w:rPr>
                <w:rFonts w:ascii="Arial" w:eastAsia="Arial" w:hAnsi="Arial" w:cs="Arial"/>
                <w:b/>
                <w:color w:val="000000" w:themeColor="text1"/>
                <w:spacing w:val="-1"/>
                <w:sz w:val="20"/>
                <w:szCs w:val="20"/>
                <w:bdr w:val="none" w:sz="0" w:space="0" w:color="auto"/>
              </w:rPr>
              <w:t>To</w:t>
            </w:r>
          </w:p>
        </w:tc>
      </w:tr>
      <w:tr w:rsidR="00306367" w:rsidRPr="00D446DB" w14:paraId="1237E08F" w14:textId="77777777" w:rsidTr="00535407">
        <w:trPr>
          <w:trHeight w:hRule="exact" w:val="393"/>
        </w:trPr>
        <w:tc>
          <w:tcPr>
            <w:tcW w:w="4536" w:type="dxa"/>
            <w:tcBorders>
              <w:top w:val="single" w:sz="8" w:space="0" w:color="000000"/>
              <w:left w:val="single" w:sz="8" w:space="0" w:color="000000"/>
              <w:bottom w:val="single" w:sz="8" w:space="0" w:color="000000"/>
              <w:right w:val="single" w:sz="8" w:space="0" w:color="000000"/>
            </w:tcBorders>
          </w:tcPr>
          <w:p w14:paraId="69D8C31C" w14:textId="77777777" w:rsidR="00306367" w:rsidRPr="00535407" w:rsidRDefault="00306367" w:rsidP="006146ED">
            <w:pPr>
              <w:rPr>
                <w:rFonts w:ascii="Arial" w:eastAsia="Arial" w:hAnsi="Arial" w:cs="Arial"/>
                <w:color w:val="000000"/>
                <w:sz w:val="20"/>
                <w:szCs w:val="20"/>
                <w:bdr w:val="none" w:sz="0" w:space="0" w:color="auto"/>
              </w:rPr>
            </w:pPr>
            <w:r w:rsidRPr="00535407">
              <w:rPr>
                <w:rFonts w:ascii="Arial" w:eastAsia="Arial" w:hAnsi="Arial" w:cs="Arial"/>
                <w:b/>
                <w:color w:val="000000"/>
                <w:sz w:val="20"/>
                <w:szCs w:val="20"/>
                <w:bdr w:val="none" w:sz="0" w:space="0" w:color="auto"/>
              </w:rPr>
              <w:t>Ernst &amp; Young</w:t>
            </w:r>
            <w:r w:rsidR="006146ED">
              <w:rPr>
                <w:rFonts w:ascii="Arial" w:eastAsia="Arial" w:hAnsi="Arial" w:cs="Arial"/>
                <w:b/>
                <w:color w:val="000000"/>
                <w:sz w:val="20"/>
                <w:szCs w:val="20"/>
                <w:bdr w:val="none" w:sz="0" w:space="0" w:color="auto"/>
              </w:rPr>
              <w:t xml:space="preserve"> </w:t>
            </w:r>
            <w:r w:rsidRPr="00535407">
              <w:rPr>
                <w:rFonts w:ascii="Arial" w:eastAsia="Arial" w:hAnsi="Arial" w:cs="Arial"/>
                <w:b/>
                <w:color w:val="000000"/>
                <w:sz w:val="20"/>
                <w:szCs w:val="20"/>
                <w:bdr w:val="none" w:sz="0" w:space="0" w:color="auto"/>
              </w:rPr>
              <w:t>GDS</w:t>
            </w:r>
          </w:p>
        </w:tc>
        <w:tc>
          <w:tcPr>
            <w:tcW w:w="2295" w:type="dxa"/>
            <w:tcBorders>
              <w:top w:val="single" w:sz="8" w:space="0" w:color="000000"/>
              <w:left w:val="single" w:sz="8" w:space="0" w:color="000000"/>
              <w:bottom w:val="single" w:sz="8" w:space="0" w:color="000000"/>
              <w:right w:val="single" w:sz="8" w:space="0" w:color="000000"/>
            </w:tcBorders>
          </w:tcPr>
          <w:p w14:paraId="3BC1FEE3" w14:textId="77777777" w:rsidR="00306367" w:rsidRPr="00535407" w:rsidRDefault="00306367" w:rsidP="00AD4346">
            <w:pPr>
              <w:rPr>
                <w:rFonts w:ascii="Arial" w:eastAsia="Arial" w:hAnsi="Arial" w:cs="Arial"/>
                <w:color w:val="000000"/>
                <w:sz w:val="20"/>
                <w:szCs w:val="20"/>
                <w:bdr w:val="none" w:sz="0" w:space="0" w:color="auto"/>
              </w:rPr>
            </w:pPr>
            <w:r w:rsidRPr="00535407">
              <w:rPr>
                <w:rFonts w:ascii="Arial" w:eastAsia="Arial" w:hAnsi="Arial" w:cs="Arial"/>
                <w:color w:val="000000"/>
                <w:sz w:val="20"/>
                <w:szCs w:val="20"/>
                <w:bdr w:val="none" w:sz="0" w:space="0" w:color="auto"/>
              </w:rPr>
              <w:t>April</w:t>
            </w:r>
            <w:r w:rsidR="00580907">
              <w:rPr>
                <w:rFonts w:ascii="Arial" w:eastAsia="Arial" w:hAnsi="Arial" w:cs="Arial"/>
                <w:color w:val="000000"/>
                <w:sz w:val="20"/>
                <w:szCs w:val="20"/>
                <w:bdr w:val="none" w:sz="0" w:space="0" w:color="auto"/>
              </w:rPr>
              <w:t xml:space="preserve"> 2019</w:t>
            </w:r>
          </w:p>
        </w:tc>
        <w:tc>
          <w:tcPr>
            <w:tcW w:w="2666" w:type="dxa"/>
            <w:tcBorders>
              <w:top w:val="single" w:sz="8" w:space="0" w:color="000000"/>
              <w:left w:val="single" w:sz="8" w:space="0" w:color="000000"/>
              <w:bottom w:val="single" w:sz="8" w:space="0" w:color="000000"/>
              <w:right w:val="single" w:sz="8" w:space="0" w:color="000000"/>
            </w:tcBorders>
          </w:tcPr>
          <w:p w14:paraId="1C5C0BA8" w14:textId="77777777" w:rsidR="00306367" w:rsidRPr="00535407" w:rsidRDefault="00306367" w:rsidP="00AD4346">
            <w:pPr>
              <w:rPr>
                <w:rFonts w:ascii="Arial" w:eastAsia="Arial" w:hAnsi="Arial" w:cs="Arial"/>
                <w:color w:val="000000"/>
                <w:sz w:val="20"/>
                <w:szCs w:val="20"/>
                <w:bdr w:val="none" w:sz="0" w:space="0" w:color="auto"/>
              </w:rPr>
            </w:pPr>
            <w:r w:rsidRPr="00535407">
              <w:rPr>
                <w:rFonts w:ascii="Arial" w:eastAsia="Arial" w:hAnsi="Arial" w:cs="Arial"/>
                <w:color w:val="000000"/>
                <w:sz w:val="20"/>
                <w:szCs w:val="20"/>
                <w:bdr w:val="none" w:sz="0" w:space="0" w:color="auto"/>
              </w:rPr>
              <w:t>Present</w:t>
            </w:r>
          </w:p>
        </w:tc>
      </w:tr>
      <w:tr w:rsidR="00306367" w:rsidRPr="00D446DB" w14:paraId="38EADCFF" w14:textId="77777777" w:rsidTr="00AD4346">
        <w:trPr>
          <w:trHeight w:hRule="exact" w:val="418"/>
        </w:trPr>
        <w:tc>
          <w:tcPr>
            <w:tcW w:w="4536" w:type="dxa"/>
            <w:tcBorders>
              <w:top w:val="single" w:sz="8" w:space="0" w:color="000000"/>
              <w:left w:val="single" w:sz="8" w:space="0" w:color="000000"/>
              <w:bottom w:val="single" w:sz="8" w:space="0" w:color="000000"/>
              <w:right w:val="single" w:sz="8" w:space="0" w:color="000000"/>
            </w:tcBorders>
          </w:tcPr>
          <w:p w14:paraId="04AE8E17" w14:textId="77777777" w:rsidR="00306367" w:rsidRPr="00535407" w:rsidRDefault="005B5E20" w:rsidP="00AD4346">
            <w:pPr>
              <w:rPr>
                <w:rFonts w:ascii="Arial" w:eastAsia="Arial" w:hAnsi="Arial" w:cs="Arial"/>
                <w:b/>
                <w:color w:val="000000"/>
                <w:sz w:val="20"/>
                <w:szCs w:val="20"/>
                <w:bdr w:val="none" w:sz="0" w:space="0" w:color="auto"/>
              </w:rPr>
            </w:pPr>
            <w:r>
              <w:rPr>
                <w:rFonts w:ascii="Arial" w:eastAsia="Arial" w:hAnsi="Arial" w:cs="Arial"/>
                <w:b/>
                <w:color w:val="000000"/>
                <w:sz w:val="20"/>
                <w:szCs w:val="20"/>
                <w:bdr w:val="none" w:sz="0" w:space="0" w:color="auto"/>
              </w:rPr>
              <w:t>Nucleus Software Exports Ltd</w:t>
            </w:r>
            <w:r w:rsidR="00535407" w:rsidRPr="00535407">
              <w:rPr>
                <w:rFonts w:ascii="Arial" w:eastAsia="Arial" w:hAnsi="Arial" w:cs="Arial"/>
                <w:b/>
                <w:color w:val="000000"/>
                <w:sz w:val="20"/>
                <w:szCs w:val="20"/>
                <w:bdr w:val="none" w:sz="0" w:space="0" w:color="auto"/>
              </w:rPr>
              <w:t>.</w:t>
            </w:r>
          </w:p>
        </w:tc>
        <w:tc>
          <w:tcPr>
            <w:tcW w:w="2295" w:type="dxa"/>
            <w:tcBorders>
              <w:top w:val="single" w:sz="8" w:space="0" w:color="000000"/>
              <w:left w:val="single" w:sz="8" w:space="0" w:color="000000"/>
              <w:bottom w:val="single" w:sz="8" w:space="0" w:color="000000"/>
              <w:right w:val="single" w:sz="8" w:space="0" w:color="000000"/>
            </w:tcBorders>
          </w:tcPr>
          <w:p w14:paraId="378DCE6A" w14:textId="77777777" w:rsidR="00306367" w:rsidRPr="00535407" w:rsidRDefault="00580907" w:rsidP="00AD4346">
            <w:pPr>
              <w:rPr>
                <w:rFonts w:ascii="Arial" w:eastAsia="Arial" w:hAnsi="Arial" w:cs="Arial"/>
                <w:color w:val="000000"/>
                <w:sz w:val="20"/>
                <w:szCs w:val="20"/>
                <w:bdr w:val="none" w:sz="0" w:space="0" w:color="auto"/>
              </w:rPr>
            </w:pPr>
            <w:r>
              <w:rPr>
                <w:rFonts w:ascii="Arial" w:eastAsia="Arial" w:hAnsi="Arial" w:cs="Arial"/>
                <w:color w:val="000000"/>
                <w:sz w:val="20"/>
                <w:szCs w:val="20"/>
                <w:bdr w:val="none" w:sz="0" w:space="0" w:color="auto"/>
              </w:rPr>
              <w:t>Sep</w:t>
            </w:r>
            <w:r w:rsidR="00306367" w:rsidRPr="00535407">
              <w:rPr>
                <w:rFonts w:ascii="Arial" w:eastAsia="Arial" w:hAnsi="Arial" w:cs="Arial"/>
                <w:color w:val="000000"/>
                <w:sz w:val="20"/>
                <w:szCs w:val="20"/>
                <w:bdr w:val="none" w:sz="0" w:space="0" w:color="auto"/>
              </w:rPr>
              <w:t xml:space="preserve"> 201</w:t>
            </w:r>
            <w:r>
              <w:rPr>
                <w:rFonts w:ascii="Arial" w:eastAsia="Arial" w:hAnsi="Arial" w:cs="Arial"/>
                <w:color w:val="000000"/>
                <w:sz w:val="20"/>
                <w:szCs w:val="20"/>
                <w:bdr w:val="none" w:sz="0" w:space="0" w:color="auto"/>
              </w:rPr>
              <w:t>5</w:t>
            </w:r>
          </w:p>
        </w:tc>
        <w:tc>
          <w:tcPr>
            <w:tcW w:w="2666" w:type="dxa"/>
            <w:tcBorders>
              <w:top w:val="single" w:sz="8" w:space="0" w:color="000000"/>
              <w:left w:val="single" w:sz="8" w:space="0" w:color="000000"/>
              <w:bottom w:val="single" w:sz="8" w:space="0" w:color="000000"/>
              <w:right w:val="single" w:sz="8" w:space="0" w:color="000000"/>
            </w:tcBorders>
          </w:tcPr>
          <w:p w14:paraId="56348BFA" w14:textId="77777777" w:rsidR="00306367" w:rsidRPr="00535407" w:rsidRDefault="00580907" w:rsidP="00AD4346">
            <w:pPr>
              <w:rPr>
                <w:rFonts w:ascii="Arial" w:eastAsia="Arial" w:hAnsi="Arial" w:cs="Arial"/>
                <w:color w:val="000000"/>
                <w:sz w:val="20"/>
                <w:szCs w:val="20"/>
                <w:bdr w:val="none" w:sz="0" w:space="0" w:color="auto"/>
              </w:rPr>
            </w:pPr>
            <w:r>
              <w:rPr>
                <w:rFonts w:ascii="Arial" w:eastAsia="Arial" w:hAnsi="Arial" w:cs="Arial"/>
                <w:color w:val="000000"/>
                <w:sz w:val="20"/>
                <w:szCs w:val="20"/>
                <w:bdr w:val="none" w:sz="0" w:space="0" w:color="auto"/>
              </w:rPr>
              <w:t>April 2019</w:t>
            </w:r>
          </w:p>
        </w:tc>
      </w:tr>
      <w:tr w:rsidR="00DD03E7" w:rsidRPr="00D446DB" w14:paraId="4F0A965A" w14:textId="77777777" w:rsidTr="00AD4346">
        <w:trPr>
          <w:trHeight w:hRule="exact" w:val="418"/>
        </w:trPr>
        <w:tc>
          <w:tcPr>
            <w:tcW w:w="4536" w:type="dxa"/>
            <w:tcBorders>
              <w:top w:val="single" w:sz="8" w:space="0" w:color="000000"/>
              <w:left w:val="single" w:sz="8" w:space="0" w:color="000000"/>
              <w:bottom w:val="single" w:sz="8" w:space="0" w:color="000000"/>
              <w:right w:val="single" w:sz="8" w:space="0" w:color="000000"/>
            </w:tcBorders>
          </w:tcPr>
          <w:p w14:paraId="252D010C" w14:textId="77777777" w:rsidR="00DD03E7" w:rsidRPr="00535407" w:rsidRDefault="00CD5A8A" w:rsidP="00AD4346">
            <w:pPr>
              <w:rPr>
                <w:rFonts w:ascii="Arial" w:eastAsia="Arial" w:hAnsi="Arial" w:cs="Arial"/>
                <w:b/>
                <w:color w:val="000000"/>
                <w:sz w:val="20"/>
                <w:szCs w:val="20"/>
                <w:bdr w:val="none" w:sz="0" w:space="0" w:color="auto"/>
              </w:rPr>
            </w:pPr>
            <w:r>
              <w:rPr>
                <w:rFonts w:ascii="Arial" w:eastAsia="Arial" w:hAnsi="Arial" w:cs="Arial"/>
                <w:b/>
                <w:color w:val="000000"/>
                <w:sz w:val="20"/>
                <w:szCs w:val="20"/>
                <w:bdr w:val="none" w:sz="0" w:space="0" w:color="auto"/>
              </w:rPr>
              <w:t>Nucleus Software Exports Ltd</w:t>
            </w:r>
            <w:r w:rsidRPr="00535407">
              <w:rPr>
                <w:rFonts w:ascii="Arial" w:eastAsia="Arial" w:hAnsi="Arial" w:cs="Arial"/>
                <w:b/>
                <w:color w:val="000000"/>
                <w:sz w:val="20"/>
                <w:szCs w:val="20"/>
                <w:bdr w:val="none" w:sz="0" w:space="0" w:color="auto"/>
              </w:rPr>
              <w:t>.</w:t>
            </w:r>
            <w:r>
              <w:rPr>
                <w:rFonts w:ascii="Arial" w:eastAsia="Arial" w:hAnsi="Arial" w:cs="Arial"/>
                <w:b/>
                <w:color w:val="000000"/>
                <w:sz w:val="20"/>
                <w:szCs w:val="20"/>
                <w:bdr w:val="none" w:sz="0" w:space="0" w:color="auto"/>
              </w:rPr>
              <w:t>(Internship)</w:t>
            </w:r>
          </w:p>
        </w:tc>
        <w:tc>
          <w:tcPr>
            <w:tcW w:w="2295" w:type="dxa"/>
            <w:tcBorders>
              <w:top w:val="single" w:sz="8" w:space="0" w:color="000000"/>
              <w:left w:val="single" w:sz="8" w:space="0" w:color="000000"/>
              <w:bottom w:val="single" w:sz="8" w:space="0" w:color="000000"/>
              <w:right w:val="single" w:sz="8" w:space="0" w:color="000000"/>
            </w:tcBorders>
          </w:tcPr>
          <w:p w14:paraId="4A8DFE1A" w14:textId="77777777" w:rsidR="00DD03E7" w:rsidRDefault="00CD5A8A" w:rsidP="00AD4346">
            <w:pPr>
              <w:rPr>
                <w:rFonts w:ascii="Arial" w:eastAsia="Arial" w:hAnsi="Arial" w:cs="Arial"/>
                <w:color w:val="000000"/>
                <w:sz w:val="20"/>
                <w:szCs w:val="20"/>
                <w:bdr w:val="none" w:sz="0" w:space="0" w:color="auto"/>
              </w:rPr>
            </w:pPr>
            <w:r>
              <w:rPr>
                <w:rFonts w:ascii="Arial" w:eastAsia="Arial" w:hAnsi="Arial" w:cs="Arial"/>
                <w:color w:val="000000"/>
                <w:sz w:val="20"/>
                <w:szCs w:val="20"/>
                <w:bdr w:val="none" w:sz="0" w:space="0" w:color="auto"/>
              </w:rPr>
              <w:t>Jan 2015</w:t>
            </w:r>
          </w:p>
        </w:tc>
        <w:tc>
          <w:tcPr>
            <w:tcW w:w="2666" w:type="dxa"/>
            <w:tcBorders>
              <w:top w:val="single" w:sz="8" w:space="0" w:color="000000"/>
              <w:left w:val="single" w:sz="8" w:space="0" w:color="000000"/>
              <w:bottom w:val="single" w:sz="8" w:space="0" w:color="000000"/>
              <w:right w:val="single" w:sz="8" w:space="0" w:color="000000"/>
            </w:tcBorders>
          </w:tcPr>
          <w:p w14:paraId="445A15FE" w14:textId="77777777" w:rsidR="00DD03E7" w:rsidRDefault="00CD5A8A" w:rsidP="00AD4346">
            <w:pPr>
              <w:rPr>
                <w:rFonts w:ascii="Arial" w:eastAsia="Arial" w:hAnsi="Arial" w:cs="Arial"/>
                <w:color w:val="000000"/>
                <w:sz w:val="20"/>
                <w:szCs w:val="20"/>
                <w:bdr w:val="none" w:sz="0" w:space="0" w:color="auto"/>
              </w:rPr>
            </w:pPr>
            <w:r>
              <w:rPr>
                <w:rFonts w:ascii="Arial" w:eastAsia="Arial" w:hAnsi="Arial" w:cs="Arial"/>
                <w:color w:val="000000"/>
                <w:sz w:val="20"/>
                <w:szCs w:val="20"/>
                <w:bdr w:val="none" w:sz="0" w:space="0" w:color="auto"/>
              </w:rPr>
              <w:t>Aug 2015</w:t>
            </w:r>
          </w:p>
        </w:tc>
      </w:tr>
    </w:tbl>
    <w:p w14:paraId="6436D5CE" w14:textId="66BE0FB9" w:rsidR="00386701" w:rsidRDefault="00386701" w:rsidP="00CF5540">
      <w:pPr>
        <w:pStyle w:val="Heading1"/>
        <w:jc w:val="both"/>
        <w:rPr>
          <w:color w:val="002060"/>
          <w:sz w:val="21"/>
        </w:rPr>
      </w:pPr>
    </w:p>
    <w:p w14:paraId="246E18A1" w14:textId="77777777" w:rsidR="003D21E2" w:rsidRPr="003D21E2" w:rsidRDefault="003D21E2" w:rsidP="003D21E2"/>
    <w:p w14:paraId="26B53B3F" w14:textId="2990BFC2" w:rsidR="00CF5540" w:rsidRDefault="00CF5540" w:rsidP="00CF5540">
      <w:pPr>
        <w:pStyle w:val="Heading1"/>
        <w:jc w:val="both"/>
        <w:rPr>
          <w:color w:val="002060"/>
          <w:sz w:val="21"/>
        </w:rPr>
      </w:pPr>
      <w:r w:rsidRPr="00F06149">
        <w:rPr>
          <w:color w:val="002060"/>
          <w:sz w:val="21"/>
        </w:rPr>
        <w:t>Skills:</w:t>
      </w:r>
    </w:p>
    <w:p w14:paraId="31194786" w14:textId="77777777" w:rsidR="000E51B3" w:rsidRPr="000E51B3" w:rsidRDefault="000E51B3" w:rsidP="000E51B3"/>
    <w:p w14:paraId="13A4381B" w14:textId="01DA9E75" w:rsidR="000E51B3" w:rsidRPr="003243A7" w:rsidRDefault="000E51B3" w:rsidP="0064127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szCs w:val="20"/>
          <w:bdr w:val="none" w:sz="0" w:space="0" w:color="auto"/>
        </w:rPr>
      </w:pPr>
      <w:r w:rsidRPr="003243A7">
        <w:rPr>
          <w:rFonts w:ascii="Arial" w:eastAsia="Arial" w:hAnsi="Arial" w:cs="Arial" w:hint="eastAsia"/>
          <w:b/>
          <w:bCs/>
          <w:color w:val="000000"/>
          <w:sz w:val="20"/>
          <w:szCs w:val="20"/>
          <w:bdr w:val="none" w:sz="0" w:space="0" w:color="auto"/>
        </w:rPr>
        <w:t>Operating Systems</w:t>
      </w:r>
      <w:r w:rsidR="004E4F0A" w:rsidRPr="003243A7">
        <w:rPr>
          <w:rFonts w:ascii="Arial" w:eastAsia="Arial" w:hAnsi="Arial" w:cs="Arial"/>
          <w:color w:val="000000"/>
          <w:sz w:val="20"/>
          <w:szCs w:val="20"/>
          <w:bdr w:val="none" w:sz="0" w:space="0" w:color="auto"/>
        </w:rPr>
        <w:t xml:space="preserve"> -</w:t>
      </w:r>
      <w:r w:rsidRPr="003243A7">
        <w:rPr>
          <w:rFonts w:ascii="Arial" w:eastAsia="Arial" w:hAnsi="Arial" w:cs="Arial" w:hint="eastAsia"/>
          <w:color w:val="000000"/>
          <w:sz w:val="20"/>
          <w:szCs w:val="20"/>
          <w:bdr w:val="none" w:sz="0" w:space="0" w:color="auto"/>
        </w:rPr>
        <w:t xml:space="preserve"> Windows XP/2000/2003/2008, Unix, RHEL</w:t>
      </w:r>
      <w:r w:rsidR="0063634D">
        <w:rPr>
          <w:rFonts w:ascii="Arial" w:eastAsia="Arial" w:hAnsi="Arial" w:cs="Arial"/>
          <w:color w:val="000000"/>
          <w:sz w:val="20"/>
          <w:szCs w:val="20"/>
          <w:bdr w:val="none" w:sz="0" w:space="0" w:color="auto"/>
        </w:rPr>
        <w:t xml:space="preserve"> 7,8</w:t>
      </w:r>
    </w:p>
    <w:p w14:paraId="1E092B38" w14:textId="2DA99DFA" w:rsidR="000E51B3" w:rsidRPr="003243A7" w:rsidRDefault="000E51B3" w:rsidP="0064127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szCs w:val="20"/>
          <w:bdr w:val="none" w:sz="0" w:space="0" w:color="auto"/>
        </w:rPr>
      </w:pPr>
      <w:r w:rsidRPr="003243A7">
        <w:rPr>
          <w:rFonts w:ascii="Arial" w:eastAsia="Arial" w:hAnsi="Arial" w:cs="Arial"/>
          <w:b/>
          <w:bCs/>
          <w:color w:val="000000"/>
          <w:sz w:val="20"/>
          <w:szCs w:val="20"/>
          <w:bdr w:val="none" w:sz="0" w:space="0" w:color="auto"/>
        </w:rPr>
        <w:t>DevOps</w:t>
      </w:r>
      <w:r w:rsidRPr="003243A7">
        <w:rPr>
          <w:rFonts w:ascii="Arial" w:eastAsia="Arial" w:hAnsi="Arial" w:cs="Arial" w:hint="eastAsia"/>
          <w:b/>
          <w:bCs/>
          <w:color w:val="000000"/>
          <w:sz w:val="20"/>
          <w:szCs w:val="20"/>
          <w:bdr w:val="none" w:sz="0" w:space="0" w:color="auto"/>
        </w:rPr>
        <w:t xml:space="preserve"> Tools</w:t>
      </w:r>
      <w:r w:rsidRPr="003243A7">
        <w:rPr>
          <w:rFonts w:ascii="Arial" w:eastAsia="Arial" w:hAnsi="Arial" w:cs="Arial" w:hint="eastAsia"/>
          <w:color w:val="000000"/>
          <w:sz w:val="20"/>
          <w:szCs w:val="20"/>
          <w:bdr w:val="none" w:sz="0" w:space="0" w:color="auto"/>
        </w:rPr>
        <w:t xml:space="preserve"> </w:t>
      </w:r>
      <w:r w:rsidR="004E4F0A" w:rsidRPr="003243A7">
        <w:rPr>
          <w:rFonts w:ascii="Arial" w:eastAsia="Arial" w:hAnsi="Arial" w:cs="Arial"/>
          <w:color w:val="000000"/>
          <w:sz w:val="20"/>
          <w:szCs w:val="20"/>
          <w:bdr w:val="none" w:sz="0" w:space="0" w:color="auto"/>
        </w:rPr>
        <w:t>-</w:t>
      </w:r>
      <w:r w:rsidRPr="003243A7">
        <w:rPr>
          <w:rFonts w:ascii="Arial" w:eastAsia="Arial" w:hAnsi="Arial" w:cs="Arial"/>
          <w:color w:val="000000"/>
          <w:sz w:val="20"/>
          <w:szCs w:val="20"/>
          <w:bdr w:val="none" w:sz="0" w:space="0" w:color="auto"/>
        </w:rPr>
        <w:t xml:space="preserve"> Git, </w:t>
      </w:r>
      <w:r w:rsidRPr="003243A7">
        <w:rPr>
          <w:rFonts w:ascii="Arial" w:eastAsia="Arial" w:hAnsi="Arial" w:cs="Arial" w:hint="eastAsia"/>
          <w:color w:val="000000"/>
          <w:sz w:val="20"/>
          <w:szCs w:val="20"/>
          <w:bdr w:val="none" w:sz="0" w:space="0" w:color="auto"/>
        </w:rPr>
        <w:t>Jenkins</w:t>
      </w:r>
      <w:r w:rsidRPr="003243A7">
        <w:rPr>
          <w:rFonts w:ascii="Arial" w:eastAsia="Arial" w:hAnsi="Arial" w:cs="Arial"/>
          <w:color w:val="000000"/>
          <w:sz w:val="20"/>
          <w:szCs w:val="20"/>
          <w:bdr w:val="none" w:sz="0" w:space="0" w:color="auto"/>
        </w:rPr>
        <w:t xml:space="preserve">, </w:t>
      </w:r>
      <w:r w:rsidRPr="003243A7">
        <w:rPr>
          <w:rFonts w:ascii="Arial" w:eastAsia="Arial" w:hAnsi="Arial" w:cs="Arial" w:hint="eastAsia"/>
          <w:color w:val="000000"/>
          <w:sz w:val="20"/>
          <w:szCs w:val="20"/>
          <w:bdr w:val="none" w:sz="0" w:space="0" w:color="auto"/>
        </w:rPr>
        <w:t>Maven, Ant</w:t>
      </w:r>
      <w:r w:rsidRPr="003243A7">
        <w:rPr>
          <w:rFonts w:ascii="Arial" w:eastAsia="Arial" w:hAnsi="Arial" w:cs="Arial"/>
          <w:color w:val="000000"/>
          <w:sz w:val="20"/>
          <w:szCs w:val="20"/>
          <w:bdr w:val="none" w:sz="0" w:space="0" w:color="auto"/>
        </w:rPr>
        <w:t>, Aws CLI</w:t>
      </w:r>
    </w:p>
    <w:p w14:paraId="60CBBACA" w14:textId="5C9E10B3" w:rsidR="000E51B3" w:rsidRPr="003243A7" w:rsidRDefault="000E51B3" w:rsidP="0064127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szCs w:val="20"/>
          <w:bdr w:val="none" w:sz="0" w:space="0" w:color="auto"/>
        </w:rPr>
      </w:pPr>
      <w:r w:rsidRPr="003243A7">
        <w:rPr>
          <w:rFonts w:ascii="Arial" w:eastAsia="Arial" w:hAnsi="Arial" w:cs="Arial"/>
          <w:b/>
          <w:bCs/>
          <w:color w:val="000000"/>
          <w:sz w:val="20"/>
          <w:szCs w:val="20"/>
          <w:bdr w:val="none" w:sz="0" w:space="0" w:color="auto"/>
        </w:rPr>
        <w:t>Configuration Management Tools</w:t>
      </w:r>
      <w:r w:rsidR="00165254">
        <w:rPr>
          <w:rFonts w:ascii="Arial" w:eastAsia="Arial" w:hAnsi="Arial" w:cs="Arial"/>
          <w:b/>
          <w:bCs/>
          <w:color w:val="000000"/>
          <w:sz w:val="20"/>
          <w:szCs w:val="20"/>
          <w:bdr w:val="none" w:sz="0" w:space="0" w:color="auto"/>
        </w:rPr>
        <w:t>/</w:t>
      </w:r>
      <w:r w:rsidR="00041082">
        <w:rPr>
          <w:rFonts w:ascii="Arial" w:eastAsia="Arial" w:hAnsi="Arial" w:cs="Arial"/>
          <w:b/>
          <w:bCs/>
          <w:color w:val="000000"/>
          <w:sz w:val="20"/>
          <w:szCs w:val="20"/>
          <w:bdr w:val="none" w:sz="0" w:space="0" w:color="auto"/>
        </w:rPr>
        <w:t>Platform</w:t>
      </w:r>
      <w:r w:rsidRPr="003243A7">
        <w:rPr>
          <w:rFonts w:ascii="Arial" w:eastAsia="Arial" w:hAnsi="Arial" w:cs="Arial"/>
          <w:color w:val="000000"/>
          <w:sz w:val="20"/>
          <w:szCs w:val="20"/>
          <w:bdr w:val="none" w:sz="0" w:space="0" w:color="auto"/>
        </w:rPr>
        <w:t xml:space="preserve"> </w:t>
      </w:r>
      <w:r w:rsidR="004E4F0A" w:rsidRPr="003243A7">
        <w:rPr>
          <w:rFonts w:ascii="Arial" w:eastAsia="Arial" w:hAnsi="Arial" w:cs="Arial"/>
          <w:color w:val="000000"/>
          <w:sz w:val="20"/>
          <w:szCs w:val="20"/>
          <w:bdr w:val="none" w:sz="0" w:space="0" w:color="auto"/>
        </w:rPr>
        <w:t>-</w:t>
      </w:r>
      <w:r w:rsidRPr="003243A7">
        <w:rPr>
          <w:rFonts w:ascii="Arial" w:eastAsia="Arial" w:hAnsi="Arial" w:cs="Arial"/>
          <w:color w:val="000000"/>
          <w:sz w:val="20"/>
          <w:szCs w:val="20"/>
          <w:bdr w:val="none" w:sz="0" w:space="0" w:color="auto"/>
        </w:rPr>
        <w:t xml:space="preserve"> </w:t>
      </w:r>
      <w:r w:rsidRPr="003243A7">
        <w:rPr>
          <w:rFonts w:ascii="Arial" w:eastAsia="Arial" w:hAnsi="Arial" w:cs="Arial" w:hint="eastAsia"/>
          <w:color w:val="000000"/>
          <w:sz w:val="20"/>
          <w:szCs w:val="20"/>
          <w:bdr w:val="none" w:sz="0" w:space="0" w:color="auto"/>
        </w:rPr>
        <w:t>Chef</w:t>
      </w:r>
      <w:r w:rsidRPr="003243A7">
        <w:rPr>
          <w:rFonts w:ascii="Arial" w:eastAsia="Arial" w:hAnsi="Arial" w:cs="Arial"/>
          <w:color w:val="000000"/>
          <w:sz w:val="20"/>
          <w:szCs w:val="20"/>
          <w:bdr w:val="none" w:sz="0" w:space="0" w:color="auto"/>
        </w:rPr>
        <w:t xml:space="preserve"> &amp; Ansible</w:t>
      </w:r>
      <w:r w:rsidR="00165254">
        <w:rPr>
          <w:rFonts w:ascii="Arial" w:eastAsia="Arial" w:hAnsi="Arial" w:cs="Arial"/>
          <w:color w:val="000000"/>
          <w:sz w:val="20"/>
          <w:szCs w:val="20"/>
          <w:bdr w:val="none" w:sz="0" w:space="0" w:color="auto"/>
        </w:rPr>
        <w:t xml:space="preserve">, </w:t>
      </w:r>
      <w:r w:rsidR="005374D3">
        <w:rPr>
          <w:rFonts w:ascii="Arial" w:eastAsia="Arial" w:hAnsi="Arial" w:cs="Arial"/>
          <w:color w:val="000000"/>
          <w:sz w:val="20"/>
          <w:szCs w:val="20"/>
          <w:bdr w:val="none" w:sz="0" w:space="0" w:color="auto"/>
        </w:rPr>
        <w:t>Docker</w:t>
      </w:r>
    </w:p>
    <w:p w14:paraId="4CE5F059" w14:textId="4BF57602" w:rsidR="00641271" w:rsidRPr="003243A7" w:rsidRDefault="000E51B3" w:rsidP="0064127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szCs w:val="20"/>
          <w:bdr w:val="none" w:sz="0" w:space="0" w:color="auto"/>
        </w:rPr>
      </w:pPr>
      <w:r w:rsidRPr="003243A7">
        <w:rPr>
          <w:rFonts w:ascii="Arial" w:eastAsia="Arial" w:hAnsi="Arial" w:cs="Arial" w:hint="eastAsia"/>
          <w:b/>
          <w:bCs/>
          <w:color w:val="000000"/>
          <w:sz w:val="20"/>
          <w:szCs w:val="20"/>
          <w:bdr w:val="none" w:sz="0" w:space="0" w:color="auto"/>
        </w:rPr>
        <w:t>Scripting</w:t>
      </w:r>
      <w:r w:rsidR="00A45678">
        <w:rPr>
          <w:rFonts w:ascii="Arial" w:eastAsia="Arial" w:hAnsi="Arial" w:cs="Arial"/>
          <w:b/>
          <w:bCs/>
          <w:color w:val="000000"/>
          <w:sz w:val="20"/>
          <w:szCs w:val="20"/>
          <w:bdr w:val="none" w:sz="0" w:space="0" w:color="auto"/>
        </w:rPr>
        <w:t>/Other</w:t>
      </w:r>
      <w:r w:rsidRPr="003243A7">
        <w:rPr>
          <w:rFonts w:ascii="Arial" w:eastAsia="Arial" w:hAnsi="Arial" w:cs="Arial" w:hint="eastAsia"/>
          <w:b/>
          <w:bCs/>
          <w:color w:val="000000"/>
          <w:sz w:val="20"/>
          <w:szCs w:val="20"/>
          <w:bdr w:val="none" w:sz="0" w:space="0" w:color="auto"/>
        </w:rPr>
        <w:t xml:space="preserve"> Languages</w:t>
      </w:r>
      <w:r w:rsidRPr="003243A7">
        <w:rPr>
          <w:rFonts w:ascii="Arial" w:eastAsia="Arial" w:hAnsi="Arial" w:cs="Arial" w:hint="eastAsia"/>
          <w:color w:val="000000"/>
          <w:sz w:val="20"/>
          <w:szCs w:val="20"/>
          <w:bdr w:val="none" w:sz="0" w:space="0" w:color="auto"/>
        </w:rPr>
        <w:t xml:space="preserve"> </w:t>
      </w:r>
      <w:r w:rsidR="004E4F0A" w:rsidRPr="003243A7">
        <w:rPr>
          <w:rFonts w:ascii="Arial" w:eastAsia="Arial" w:hAnsi="Arial" w:cs="Arial"/>
          <w:color w:val="000000"/>
          <w:sz w:val="20"/>
          <w:szCs w:val="20"/>
          <w:bdr w:val="none" w:sz="0" w:space="0" w:color="auto"/>
        </w:rPr>
        <w:t xml:space="preserve">- </w:t>
      </w:r>
      <w:r w:rsidRPr="003243A7">
        <w:rPr>
          <w:rFonts w:ascii="Arial" w:eastAsia="Arial" w:hAnsi="Arial" w:cs="Arial" w:hint="eastAsia"/>
          <w:color w:val="000000"/>
          <w:sz w:val="20"/>
          <w:szCs w:val="20"/>
          <w:bdr w:val="none" w:sz="0" w:space="0" w:color="auto"/>
        </w:rPr>
        <w:t>Shell, Power shell, Bash, UNIX</w:t>
      </w:r>
      <w:r w:rsidRPr="003243A7">
        <w:rPr>
          <w:rFonts w:ascii="Arial" w:eastAsia="Arial" w:hAnsi="Arial" w:cs="Arial"/>
          <w:color w:val="000000"/>
          <w:sz w:val="20"/>
          <w:szCs w:val="20"/>
          <w:bdr w:val="none" w:sz="0" w:space="0" w:color="auto"/>
        </w:rPr>
        <w:t>, AWS CLI</w:t>
      </w:r>
      <w:r w:rsidR="00030F0D">
        <w:rPr>
          <w:rFonts w:ascii="Arial" w:eastAsia="Arial" w:hAnsi="Arial" w:cs="Arial"/>
          <w:color w:val="000000"/>
          <w:sz w:val="20"/>
          <w:szCs w:val="20"/>
          <w:bdr w:val="none" w:sz="0" w:space="0" w:color="auto"/>
        </w:rPr>
        <w:t>,</w:t>
      </w:r>
      <w:r w:rsidR="00D24561">
        <w:rPr>
          <w:rFonts w:ascii="Arial" w:eastAsia="Arial" w:hAnsi="Arial" w:cs="Arial"/>
          <w:color w:val="000000"/>
          <w:sz w:val="20"/>
          <w:szCs w:val="20"/>
          <w:bdr w:val="none" w:sz="0" w:space="0" w:color="auto"/>
        </w:rPr>
        <w:t xml:space="preserve"> Ruby,</w:t>
      </w:r>
      <w:r w:rsidR="00030F0D">
        <w:rPr>
          <w:rFonts w:ascii="Arial" w:eastAsia="Arial" w:hAnsi="Arial" w:cs="Arial"/>
          <w:color w:val="000000"/>
          <w:sz w:val="20"/>
          <w:szCs w:val="20"/>
          <w:bdr w:val="none" w:sz="0" w:space="0" w:color="auto"/>
        </w:rPr>
        <w:t xml:space="preserve"> Core Java</w:t>
      </w:r>
      <w:r w:rsidR="00A45678">
        <w:rPr>
          <w:rFonts w:ascii="Arial" w:eastAsia="Arial" w:hAnsi="Arial" w:cs="Arial"/>
          <w:color w:val="000000"/>
          <w:sz w:val="20"/>
          <w:szCs w:val="20"/>
          <w:bdr w:val="none" w:sz="0" w:space="0" w:color="auto"/>
        </w:rPr>
        <w:t>, CSS3, HTML5</w:t>
      </w:r>
    </w:p>
    <w:p w14:paraId="5F13821B" w14:textId="5B4C4006" w:rsidR="00641271" w:rsidRPr="003243A7" w:rsidRDefault="000E51B3" w:rsidP="0064127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szCs w:val="20"/>
          <w:bdr w:val="none" w:sz="0" w:space="0" w:color="auto"/>
        </w:rPr>
      </w:pPr>
      <w:r w:rsidRPr="003243A7">
        <w:rPr>
          <w:rFonts w:ascii="Arial" w:eastAsia="Arial" w:hAnsi="Arial" w:cs="Arial" w:hint="eastAsia"/>
          <w:b/>
          <w:bCs/>
          <w:color w:val="000000"/>
          <w:sz w:val="20"/>
          <w:szCs w:val="20"/>
          <w:bdr w:val="none" w:sz="0" w:space="0" w:color="auto"/>
        </w:rPr>
        <w:t>Database</w:t>
      </w:r>
      <w:r w:rsidRPr="003243A7">
        <w:rPr>
          <w:rFonts w:ascii="Arial" w:eastAsia="Arial" w:hAnsi="Arial" w:cs="Arial" w:hint="eastAsia"/>
          <w:color w:val="000000"/>
          <w:sz w:val="20"/>
          <w:szCs w:val="20"/>
          <w:bdr w:val="none" w:sz="0" w:space="0" w:color="auto"/>
        </w:rPr>
        <w:t xml:space="preserve"> </w:t>
      </w:r>
      <w:r w:rsidR="00641271" w:rsidRPr="003243A7">
        <w:rPr>
          <w:rFonts w:ascii="Arial" w:eastAsia="Arial" w:hAnsi="Arial" w:cs="Arial"/>
          <w:color w:val="000000"/>
          <w:sz w:val="20"/>
          <w:szCs w:val="20"/>
          <w:bdr w:val="none" w:sz="0" w:space="0" w:color="auto"/>
        </w:rPr>
        <w:t>-</w:t>
      </w:r>
      <w:r w:rsidRPr="003243A7">
        <w:rPr>
          <w:rFonts w:ascii="Arial" w:eastAsia="Arial" w:hAnsi="Arial" w:cs="Arial" w:hint="eastAsia"/>
          <w:color w:val="000000"/>
          <w:sz w:val="20"/>
          <w:szCs w:val="20"/>
          <w:bdr w:val="none" w:sz="0" w:space="0" w:color="auto"/>
        </w:rPr>
        <w:t>SQL Server, MY SQL, Oracle</w:t>
      </w:r>
      <w:r w:rsidR="0039662F">
        <w:rPr>
          <w:rFonts w:ascii="Arial" w:eastAsia="Arial" w:hAnsi="Arial" w:cs="Arial"/>
          <w:color w:val="000000"/>
          <w:sz w:val="20"/>
          <w:szCs w:val="20"/>
          <w:bdr w:val="none" w:sz="0" w:space="0" w:color="auto"/>
        </w:rPr>
        <w:t>, Aurora</w:t>
      </w:r>
    </w:p>
    <w:p w14:paraId="02C9C11C" w14:textId="7C41E4AA" w:rsidR="000E51B3" w:rsidRDefault="000E51B3" w:rsidP="00641271">
      <w:pPr>
        <w:pStyle w:val="ListParagraph"/>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color w:val="000000"/>
          <w:sz w:val="20"/>
          <w:szCs w:val="20"/>
          <w:bdr w:val="none" w:sz="0" w:space="0" w:color="auto"/>
        </w:rPr>
      </w:pPr>
      <w:r w:rsidRPr="003243A7">
        <w:rPr>
          <w:rFonts w:ascii="Arial" w:eastAsia="Arial" w:hAnsi="Arial" w:cs="Arial" w:hint="eastAsia"/>
          <w:b/>
          <w:bCs/>
          <w:color w:val="000000"/>
          <w:sz w:val="20"/>
          <w:szCs w:val="20"/>
          <w:bdr w:val="none" w:sz="0" w:space="0" w:color="auto"/>
        </w:rPr>
        <w:t>Application Server</w:t>
      </w:r>
      <w:r w:rsidRPr="003243A7">
        <w:rPr>
          <w:rFonts w:ascii="Arial" w:eastAsia="Arial" w:hAnsi="Arial" w:cs="Arial"/>
          <w:color w:val="000000"/>
          <w:sz w:val="20"/>
          <w:szCs w:val="20"/>
          <w:bdr w:val="none" w:sz="0" w:space="0" w:color="auto"/>
        </w:rPr>
        <w:t xml:space="preserve"> </w:t>
      </w:r>
      <w:r w:rsidR="00641271" w:rsidRPr="003243A7">
        <w:rPr>
          <w:rFonts w:ascii="Arial" w:eastAsia="Arial" w:hAnsi="Arial" w:cs="Arial"/>
          <w:color w:val="000000"/>
          <w:sz w:val="20"/>
          <w:szCs w:val="20"/>
          <w:bdr w:val="none" w:sz="0" w:space="0" w:color="auto"/>
        </w:rPr>
        <w:t xml:space="preserve">- </w:t>
      </w:r>
      <w:r w:rsidRPr="003243A7">
        <w:rPr>
          <w:rFonts w:ascii="Arial" w:eastAsia="Arial" w:hAnsi="Arial" w:cs="Arial" w:hint="eastAsia"/>
          <w:color w:val="000000"/>
          <w:sz w:val="20"/>
          <w:szCs w:val="20"/>
          <w:bdr w:val="none" w:sz="0" w:space="0" w:color="auto"/>
        </w:rPr>
        <w:t>Apache Tomcat, Web Logic</w:t>
      </w:r>
      <w:r w:rsidR="00602618">
        <w:rPr>
          <w:rFonts w:ascii="Arial" w:eastAsia="Arial" w:hAnsi="Arial" w:cs="Arial"/>
          <w:color w:val="000000"/>
          <w:sz w:val="20"/>
          <w:szCs w:val="20"/>
          <w:bdr w:val="none" w:sz="0" w:space="0" w:color="auto"/>
        </w:rPr>
        <w:t xml:space="preserve"> 11g,12c</w:t>
      </w:r>
    </w:p>
    <w:p w14:paraId="04002814" w14:textId="6F288521" w:rsidR="00A45678" w:rsidRPr="003243A7" w:rsidRDefault="00A45678" w:rsidP="00DE7CD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780"/>
        <w:rPr>
          <w:rFonts w:ascii="Arial" w:eastAsia="Arial" w:hAnsi="Arial" w:cs="Arial"/>
          <w:color w:val="000000"/>
          <w:sz w:val="20"/>
          <w:szCs w:val="20"/>
          <w:bdr w:val="none" w:sz="0" w:space="0" w:color="auto"/>
        </w:rPr>
      </w:pPr>
    </w:p>
    <w:p w14:paraId="4C961E2D" w14:textId="77777777" w:rsidR="00DE6825" w:rsidRDefault="00DE6825" w:rsidP="00CD5A8A">
      <w:p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Arial" w:eastAsia="Arial" w:hAnsi="Arial" w:cs="Arial"/>
          <w:color w:val="000000"/>
          <w:sz w:val="20"/>
          <w:szCs w:val="20"/>
          <w:bdr w:val="none" w:sz="0" w:space="0" w:color="auto"/>
          <w:lang w:val="en-IN"/>
        </w:rPr>
      </w:pPr>
    </w:p>
    <w:p w14:paraId="57FC716B" w14:textId="27BDD9B2" w:rsidR="00CD5A8A" w:rsidRDefault="00CD5A8A" w:rsidP="00CD5A8A">
      <w:p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Arial" w:eastAsia="Arial" w:hAnsi="Arial" w:cs="Arial"/>
          <w:color w:val="000000"/>
          <w:sz w:val="20"/>
          <w:szCs w:val="20"/>
          <w:bdr w:val="none" w:sz="0" w:space="0" w:color="auto"/>
          <w:lang w:val="en-IN"/>
        </w:rPr>
      </w:pPr>
    </w:p>
    <w:p w14:paraId="39553BBC" w14:textId="15E16C5F" w:rsidR="00CE0E24" w:rsidRDefault="00CE0E24" w:rsidP="00CD5A8A">
      <w:p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Arial" w:eastAsia="Arial" w:hAnsi="Arial" w:cs="Arial"/>
          <w:color w:val="000000"/>
          <w:sz w:val="20"/>
          <w:szCs w:val="20"/>
          <w:bdr w:val="none" w:sz="0" w:space="0" w:color="auto"/>
          <w:lang w:val="en-IN"/>
        </w:rPr>
      </w:pPr>
    </w:p>
    <w:p w14:paraId="04074086" w14:textId="2542F726" w:rsidR="00CE0E24" w:rsidRDefault="00CE0E24" w:rsidP="00CD5A8A">
      <w:pPr>
        <w:pBdr>
          <w:top w:val="none" w:sz="0" w:space="0" w:color="auto"/>
          <w:left w:val="none" w:sz="0" w:space="0" w:color="auto"/>
          <w:bottom w:val="none" w:sz="0" w:space="0" w:color="auto"/>
          <w:right w:val="none" w:sz="0" w:space="0" w:color="auto"/>
          <w:between w:val="none" w:sz="0" w:space="0" w:color="auto"/>
          <w:bar w:val="none" w:sz="0" w:color="auto"/>
        </w:pBdr>
        <w:ind w:left="360"/>
        <w:jc w:val="both"/>
        <w:rPr>
          <w:rFonts w:ascii="Arial" w:eastAsia="Arial" w:hAnsi="Arial" w:cs="Arial"/>
          <w:color w:val="000000"/>
          <w:sz w:val="20"/>
          <w:szCs w:val="20"/>
          <w:bdr w:val="none" w:sz="0" w:space="0" w:color="auto"/>
          <w:lang w:val="en-IN"/>
        </w:rPr>
      </w:pPr>
    </w:p>
    <w:p w14:paraId="288EBA50" w14:textId="72D66C64" w:rsidR="00695BD8" w:rsidRDefault="00695BD8" w:rsidP="00695BD8">
      <w:pPr>
        <w:pStyle w:val="Heading1"/>
        <w:jc w:val="both"/>
        <w:rPr>
          <w:color w:val="002060"/>
          <w:sz w:val="21"/>
        </w:rPr>
      </w:pPr>
      <w:r>
        <w:rPr>
          <w:color w:val="002060"/>
          <w:sz w:val="21"/>
        </w:rPr>
        <w:t>Assignments:</w:t>
      </w:r>
    </w:p>
    <w:p w14:paraId="27091F0F" w14:textId="77777777" w:rsidR="009B09BE" w:rsidRPr="009B09BE" w:rsidRDefault="009B09BE" w:rsidP="009B09BE"/>
    <w:p w14:paraId="068E4BD5" w14:textId="77777777" w:rsidR="00B55759" w:rsidRDefault="00B55759" w:rsidP="00B55759">
      <w:pPr>
        <w:pStyle w:val="Body"/>
        <w:rPr>
          <w:lang w:val="en-US"/>
        </w:rPr>
      </w:pPr>
    </w:p>
    <w:tbl>
      <w:tblPr>
        <w:tblW w:w="9922" w:type="dxa"/>
        <w:tblInd w:w="273" w:type="dxa"/>
        <w:tblLayout w:type="fixed"/>
        <w:tblLook w:val="0000" w:firstRow="0" w:lastRow="0" w:firstColumn="0" w:lastColumn="0" w:noHBand="0" w:noVBand="0"/>
      </w:tblPr>
      <w:tblGrid>
        <w:gridCol w:w="3072"/>
        <w:gridCol w:w="6850"/>
      </w:tblGrid>
      <w:tr w:rsidR="00FA02FF" w:rsidRPr="006C49FF" w14:paraId="03A53171" w14:textId="77777777" w:rsidTr="000F5CAE">
        <w:tc>
          <w:tcPr>
            <w:tcW w:w="3072" w:type="dxa"/>
            <w:tcBorders>
              <w:top w:val="single" w:sz="6" w:space="0" w:color="auto"/>
              <w:left w:val="single" w:sz="6" w:space="0" w:color="auto"/>
              <w:bottom w:val="nil"/>
              <w:right w:val="single" w:sz="6" w:space="0" w:color="auto"/>
            </w:tcBorders>
          </w:tcPr>
          <w:p w14:paraId="1BFFE9C5" w14:textId="77777777" w:rsidR="00FA02FF" w:rsidRPr="000F5CAE" w:rsidRDefault="00FA02FF"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Project</w:t>
            </w:r>
          </w:p>
        </w:tc>
        <w:tc>
          <w:tcPr>
            <w:tcW w:w="6850" w:type="dxa"/>
            <w:tcBorders>
              <w:top w:val="single" w:sz="6" w:space="0" w:color="auto"/>
              <w:left w:val="single" w:sz="6" w:space="0" w:color="auto"/>
              <w:bottom w:val="nil"/>
              <w:right w:val="single" w:sz="6" w:space="0" w:color="auto"/>
            </w:tcBorders>
          </w:tcPr>
          <w:p w14:paraId="43B7F7AB" w14:textId="77777777" w:rsidR="00FA02FF" w:rsidRPr="006C49FF" w:rsidRDefault="00C76E54" w:rsidP="006675A0">
            <w:pPr>
              <w:autoSpaceDN w:val="0"/>
              <w:adjustRightInd w:val="0"/>
              <w:spacing w:before="40" w:after="40"/>
              <w:rPr>
                <w:b/>
                <w:sz w:val="20"/>
                <w:szCs w:val="20"/>
                <w:lang w:val="en-GB"/>
              </w:rPr>
            </w:pPr>
            <w:r>
              <w:rPr>
                <w:rFonts w:ascii="Arial" w:eastAsia="Arial" w:hAnsi="Arial" w:cs="Arial"/>
                <w:b/>
                <w:color w:val="000000"/>
                <w:sz w:val="20"/>
                <w:szCs w:val="20"/>
                <w:bdr w:val="none" w:sz="0" w:space="0" w:color="auto"/>
                <w:lang w:val="en-GB"/>
              </w:rPr>
              <w:t xml:space="preserve">Implementation of IAM solution SailPoint 8.0 </w:t>
            </w:r>
            <w:r w:rsidR="006675A0">
              <w:rPr>
                <w:rFonts w:ascii="Arial" w:eastAsia="Arial" w:hAnsi="Arial" w:cs="Arial"/>
                <w:b/>
                <w:color w:val="000000"/>
                <w:sz w:val="20"/>
                <w:szCs w:val="20"/>
                <w:bdr w:val="none" w:sz="0" w:space="0" w:color="auto"/>
                <w:lang w:val="en-GB"/>
              </w:rPr>
              <w:t>(</w:t>
            </w:r>
            <w:r w:rsidR="00EA0AA4">
              <w:rPr>
                <w:rFonts w:ascii="Arial" w:eastAsia="Arial" w:hAnsi="Arial" w:cs="Arial"/>
                <w:b/>
                <w:color w:val="000000"/>
                <w:sz w:val="20"/>
                <w:szCs w:val="20"/>
                <w:bdr w:val="none" w:sz="0" w:space="0" w:color="auto"/>
                <w:lang w:val="en-GB"/>
              </w:rPr>
              <w:t>US Client</w:t>
            </w:r>
            <w:r w:rsidR="006675A0">
              <w:rPr>
                <w:rFonts w:ascii="Arial" w:eastAsia="Arial" w:hAnsi="Arial" w:cs="Arial"/>
                <w:b/>
                <w:color w:val="000000"/>
                <w:sz w:val="20"/>
                <w:szCs w:val="20"/>
                <w:bdr w:val="none" w:sz="0" w:space="0" w:color="auto"/>
                <w:lang w:val="en-GB"/>
              </w:rPr>
              <w:t>)</w:t>
            </w:r>
          </w:p>
        </w:tc>
      </w:tr>
      <w:tr w:rsidR="00FA02FF" w:rsidRPr="006C49FF" w14:paraId="0D86BB07" w14:textId="77777777" w:rsidTr="000F5CAE">
        <w:tc>
          <w:tcPr>
            <w:tcW w:w="3072" w:type="dxa"/>
            <w:tcBorders>
              <w:top w:val="single" w:sz="6" w:space="0" w:color="auto"/>
              <w:left w:val="single" w:sz="6" w:space="0" w:color="auto"/>
              <w:bottom w:val="single" w:sz="4" w:space="0" w:color="auto"/>
              <w:right w:val="single" w:sz="6" w:space="0" w:color="auto"/>
            </w:tcBorders>
          </w:tcPr>
          <w:p w14:paraId="7366791D" w14:textId="77777777" w:rsidR="00FA02FF" w:rsidRPr="000F5CAE" w:rsidRDefault="00FA02FF"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Location</w:t>
            </w:r>
          </w:p>
        </w:tc>
        <w:tc>
          <w:tcPr>
            <w:tcW w:w="6850" w:type="dxa"/>
            <w:tcBorders>
              <w:top w:val="single" w:sz="6" w:space="0" w:color="auto"/>
              <w:left w:val="single" w:sz="6" w:space="0" w:color="auto"/>
              <w:bottom w:val="single" w:sz="4" w:space="0" w:color="auto"/>
              <w:right w:val="single" w:sz="6" w:space="0" w:color="auto"/>
            </w:tcBorders>
          </w:tcPr>
          <w:p w14:paraId="3D414F29" w14:textId="77777777" w:rsidR="00FA02FF" w:rsidRPr="000F5CAE" w:rsidRDefault="00976AEE" w:rsidP="00637DF6">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Gurgaon</w:t>
            </w:r>
            <w:r w:rsidR="00FA02FF" w:rsidRPr="000F5CAE">
              <w:rPr>
                <w:rFonts w:ascii="Arial" w:eastAsia="Arial" w:hAnsi="Arial" w:cs="Arial"/>
                <w:bCs/>
                <w:color w:val="000000"/>
                <w:sz w:val="20"/>
                <w:bdr w:val="none" w:sz="0" w:space="0" w:color="auto"/>
              </w:rPr>
              <w:t>, India</w:t>
            </w:r>
          </w:p>
        </w:tc>
      </w:tr>
      <w:tr w:rsidR="00FA02FF" w:rsidRPr="006C49FF" w14:paraId="3B946D6A" w14:textId="77777777" w:rsidTr="000F5CAE">
        <w:tc>
          <w:tcPr>
            <w:tcW w:w="3072" w:type="dxa"/>
            <w:tcBorders>
              <w:top w:val="single" w:sz="6" w:space="0" w:color="auto"/>
              <w:left w:val="single" w:sz="6" w:space="0" w:color="auto"/>
              <w:bottom w:val="single" w:sz="4" w:space="0" w:color="auto"/>
              <w:right w:val="single" w:sz="6" w:space="0" w:color="auto"/>
            </w:tcBorders>
          </w:tcPr>
          <w:p w14:paraId="04C1BAF0" w14:textId="77777777" w:rsidR="00FA02FF" w:rsidRPr="000F5CAE" w:rsidRDefault="00FA02FF"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Role</w:t>
            </w:r>
          </w:p>
        </w:tc>
        <w:tc>
          <w:tcPr>
            <w:tcW w:w="6850" w:type="dxa"/>
            <w:tcBorders>
              <w:top w:val="single" w:sz="6" w:space="0" w:color="auto"/>
              <w:left w:val="single" w:sz="6" w:space="0" w:color="auto"/>
              <w:bottom w:val="single" w:sz="4" w:space="0" w:color="auto"/>
              <w:right w:val="single" w:sz="6" w:space="0" w:color="auto"/>
            </w:tcBorders>
          </w:tcPr>
          <w:p w14:paraId="172D2FEE" w14:textId="14B6199E" w:rsidR="00FA02FF" w:rsidRPr="000F5CAE" w:rsidRDefault="00143BA0" w:rsidP="00637DF6">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DevOps Engineer</w:t>
            </w:r>
          </w:p>
        </w:tc>
      </w:tr>
      <w:tr w:rsidR="00FA02FF" w:rsidRPr="006C49FF" w14:paraId="6CF5C86C" w14:textId="77777777" w:rsidTr="000F5CAE">
        <w:tc>
          <w:tcPr>
            <w:tcW w:w="3072" w:type="dxa"/>
            <w:tcBorders>
              <w:top w:val="single" w:sz="6" w:space="0" w:color="auto"/>
              <w:left w:val="single" w:sz="6" w:space="0" w:color="auto"/>
              <w:bottom w:val="single" w:sz="4" w:space="0" w:color="auto"/>
              <w:right w:val="single" w:sz="6" w:space="0" w:color="auto"/>
            </w:tcBorders>
          </w:tcPr>
          <w:p w14:paraId="5C6D884B" w14:textId="77777777" w:rsidR="00FA02FF" w:rsidRPr="000F5CAE" w:rsidRDefault="00FA02FF"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Technology</w:t>
            </w:r>
          </w:p>
        </w:tc>
        <w:tc>
          <w:tcPr>
            <w:tcW w:w="6850" w:type="dxa"/>
            <w:tcBorders>
              <w:top w:val="single" w:sz="6" w:space="0" w:color="auto"/>
              <w:left w:val="single" w:sz="6" w:space="0" w:color="auto"/>
              <w:bottom w:val="single" w:sz="4" w:space="0" w:color="auto"/>
              <w:right w:val="single" w:sz="6" w:space="0" w:color="auto"/>
            </w:tcBorders>
          </w:tcPr>
          <w:p w14:paraId="71127A96" w14:textId="4C44C796" w:rsidR="00FA02FF" w:rsidRPr="000F5CAE" w:rsidRDefault="004B357A" w:rsidP="00BF64C5">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SailPoint IIQ,</w:t>
            </w:r>
            <w:r w:rsidR="00BF64C5">
              <w:rPr>
                <w:rFonts w:ascii="Arial" w:eastAsia="Arial" w:hAnsi="Arial" w:cs="Arial"/>
                <w:bCs/>
                <w:color w:val="000000"/>
                <w:sz w:val="20"/>
                <w:bdr w:val="none" w:sz="0" w:space="0" w:color="auto"/>
              </w:rPr>
              <w:t xml:space="preserve"> </w:t>
            </w:r>
            <w:r w:rsidR="00EC4CE1">
              <w:rPr>
                <w:rFonts w:ascii="Arial" w:eastAsia="Arial" w:hAnsi="Arial" w:cs="Arial"/>
                <w:bCs/>
                <w:color w:val="000000"/>
                <w:sz w:val="20"/>
                <w:bdr w:val="none" w:sz="0" w:space="0" w:color="auto"/>
              </w:rPr>
              <w:t>AWS</w:t>
            </w:r>
            <w:r w:rsidR="00750193">
              <w:rPr>
                <w:rFonts w:ascii="Arial" w:eastAsia="Arial" w:hAnsi="Arial" w:cs="Arial"/>
                <w:bCs/>
                <w:color w:val="000000"/>
                <w:sz w:val="20"/>
                <w:bdr w:val="none" w:sz="0" w:space="0" w:color="auto"/>
              </w:rPr>
              <w:t xml:space="preserve"> EC2, My SQL, RedHat Linux 8, Jenkins,</w:t>
            </w:r>
            <w:r>
              <w:rPr>
                <w:rFonts w:ascii="Arial" w:eastAsia="Arial" w:hAnsi="Arial" w:cs="Arial"/>
                <w:bCs/>
                <w:color w:val="000000"/>
                <w:sz w:val="20"/>
                <w:bdr w:val="none" w:sz="0" w:space="0" w:color="auto"/>
              </w:rPr>
              <w:t xml:space="preserve"> </w:t>
            </w:r>
            <w:r w:rsidR="00750193">
              <w:rPr>
                <w:rFonts w:ascii="Arial" w:eastAsia="Arial" w:hAnsi="Arial" w:cs="Arial"/>
                <w:bCs/>
                <w:color w:val="000000"/>
                <w:sz w:val="20"/>
                <w:bdr w:val="none" w:sz="0" w:space="0" w:color="auto"/>
              </w:rPr>
              <w:t>Ansible,</w:t>
            </w:r>
            <w:r w:rsidR="001A69E7">
              <w:rPr>
                <w:rFonts w:ascii="Arial" w:eastAsia="Arial" w:hAnsi="Arial" w:cs="Arial"/>
                <w:bCs/>
                <w:color w:val="000000"/>
                <w:sz w:val="20"/>
                <w:bdr w:val="none" w:sz="0" w:space="0" w:color="auto"/>
              </w:rPr>
              <w:t xml:space="preserve"> YAML</w:t>
            </w:r>
            <w:r w:rsidR="00750193">
              <w:rPr>
                <w:rFonts w:ascii="Arial" w:eastAsia="Arial" w:hAnsi="Arial" w:cs="Arial"/>
                <w:bCs/>
                <w:color w:val="000000"/>
                <w:sz w:val="20"/>
                <w:bdr w:val="none" w:sz="0" w:space="0" w:color="auto"/>
              </w:rPr>
              <w:t xml:space="preserve"> Apache Tomcat, Java</w:t>
            </w:r>
            <w:r w:rsidR="00392447">
              <w:rPr>
                <w:rFonts w:ascii="Arial" w:eastAsia="Arial" w:hAnsi="Arial" w:cs="Arial"/>
                <w:bCs/>
                <w:color w:val="000000"/>
                <w:sz w:val="20"/>
                <w:bdr w:val="none" w:sz="0" w:space="0" w:color="auto"/>
              </w:rPr>
              <w:t>, Shell scripting</w:t>
            </w:r>
            <w:r w:rsidR="002165C9">
              <w:rPr>
                <w:rFonts w:ascii="Arial" w:eastAsia="Arial" w:hAnsi="Arial" w:cs="Arial"/>
                <w:bCs/>
                <w:color w:val="000000"/>
                <w:sz w:val="20"/>
                <w:bdr w:val="none" w:sz="0" w:space="0" w:color="auto"/>
              </w:rPr>
              <w:t>,</w:t>
            </w:r>
            <w:r w:rsidR="006D0C51">
              <w:rPr>
                <w:rFonts w:ascii="Arial" w:eastAsia="Arial" w:hAnsi="Arial" w:cs="Arial"/>
                <w:bCs/>
                <w:color w:val="000000"/>
                <w:sz w:val="20"/>
                <w:bdr w:val="none" w:sz="0" w:space="0" w:color="auto"/>
              </w:rPr>
              <w:t xml:space="preserve"> </w:t>
            </w:r>
            <w:r w:rsidR="002165C9">
              <w:rPr>
                <w:rFonts w:ascii="Arial" w:eastAsia="Arial" w:hAnsi="Arial" w:cs="Arial"/>
                <w:bCs/>
                <w:color w:val="000000"/>
                <w:sz w:val="20"/>
                <w:bdr w:val="none" w:sz="0" w:space="0" w:color="auto"/>
              </w:rPr>
              <w:t>Maven</w:t>
            </w:r>
            <w:r w:rsidR="006D0C51">
              <w:rPr>
                <w:rFonts w:ascii="Arial" w:eastAsia="Arial" w:hAnsi="Arial" w:cs="Arial"/>
                <w:bCs/>
                <w:color w:val="000000"/>
                <w:sz w:val="20"/>
                <w:bdr w:val="none" w:sz="0" w:space="0" w:color="auto"/>
              </w:rPr>
              <w:t>, Git</w:t>
            </w:r>
            <w:r w:rsidR="00D267C3">
              <w:rPr>
                <w:rFonts w:ascii="Arial" w:eastAsia="Arial" w:hAnsi="Arial" w:cs="Arial"/>
                <w:bCs/>
                <w:color w:val="000000"/>
                <w:sz w:val="20"/>
                <w:bdr w:val="none" w:sz="0" w:space="0" w:color="auto"/>
              </w:rPr>
              <w:t>,</w:t>
            </w:r>
            <w:r w:rsidR="000D74E1">
              <w:rPr>
                <w:rFonts w:ascii="Arial" w:eastAsia="Arial" w:hAnsi="Arial" w:cs="Arial"/>
                <w:bCs/>
                <w:color w:val="000000"/>
                <w:sz w:val="20"/>
                <w:bdr w:val="none" w:sz="0" w:space="0" w:color="auto"/>
              </w:rPr>
              <w:t xml:space="preserve"> </w:t>
            </w:r>
          </w:p>
        </w:tc>
      </w:tr>
      <w:tr w:rsidR="00FA02FF" w:rsidRPr="006C49FF" w14:paraId="7E194EDE" w14:textId="77777777" w:rsidTr="000F5CAE">
        <w:trPr>
          <w:trHeight w:val="1575"/>
        </w:trPr>
        <w:tc>
          <w:tcPr>
            <w:tcW w:w="3072" w:type="dxa"/>
            <w:tcBorders>
              <w:top w:val="single" w:sz="4" w:space="0" w:color="auto"/>
              <w:left w:val="single" w:sz="4" w:space="0" w:color="auto"/>
              <w:bottom w:val="single" w:sz="4" w:space="0" w:color="auto"/>
              <w:right w:val="single" w:sz="4" w:space="0" w:color="auto"/>
            </w:tcBorders>
          </w:tcPr>
          <w:p w14:paraId="2C16C1DC" w14:textId="77777777" w:rsidR="00FA02FF" w:rsidRPr="000F5CAE" w:rsidRDefault="00FA02FF"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Description</w:t>
            </w:r>
          </w:p>
        </w:tc>
        <w:tc>
          <w:tcPr>
            <w:tcW w:w="6850" w:type="dxa"/>
            <w:tcBorders>
              <w:top w:val="single" w:sz="4" w:space="0" w:color="auto"/>
              <w:left w:val="single" w:sz="4" w:space="0" w:color="auto"/>
              <w:bottom w:val="single" w:sz="4" w:space="0" w:color="auto"/>
              <w:right w:val="single" w:sz="4" w:space="0" w:color="auto"/>
            </w:tcBorders>
          </w:tcPr>
          <w:p w14:paraId="0017DAAF" w14:textId="30864B3C" w:rsidR="0087452E" w:rsidRDefault="0087452E" w:rsidP="0087452E">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
                <w:bCs/>
                <w:color w:val="000000"/>
                <w:sz w:val="20"/>
                <w:bdr w:val="none" w:sz="0" w:space="0" w:color="auto"/>
              </w:rPr>
            </w:pPr>
            <w:r w:rsidRPr="00774549">
              <w:rPr>
                <w:rFonts w:ascii="Arial" w:eastAsia="Arial" w:hAnsi="Arial" w:cs="Arial"/>
                <w:b/>
                <w:bCs/>
                <w:color w:val="000000"/>
                <w:sz w:val="20"/>
                <w:bdr w:val="none" w:sz="0" w:space="0" w:color="auto"/>
              </w:rPr>
              <w:t>Design and implementation of a separate new IAM stack that incorporate</w:t>
            </w:r>
          </w:p>
          <w:p w14:paraId="2B011058" w14:textId="77777777" w:rsidR="00CA28BC" w:rsidRDefault="00CA28BC" w:rsidP="0087452E">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
                <w:bCs/>
                <w:color w:val="000000"/>
                <w:sz w:val="20"/>
                <w:bdr w:val="none" w:sz="0" w:space="0" w:color="auto"/>
              </w:rPr>
            </w:pPr>
          </w:p>
          <w:p w14:paraId="19BCDEBB" w14:textId="623848E7" w:rsidR="002C377F" w:rsidRDefault="002C377F"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Used Jenkins tool to automate the process.</w:t>
            </w:r>
          </w:p>
          <w:p w14:paraId="2451C1C7" w14:textId="0FBBEA59" w:rsidR="008575CC" w:rsidRDefault="008575CC"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Start services on </w:t>
            </w:r>
            <w:r w:rsidRPr="00B72720">
              <w:rPr>
                <w:rFonts w:ascii="Arial" w:eastAsia="Arial" w:hAnsi="Arial" w:cs="Arial"/>
                <w:b/>
                <w:color w:val="000000"/>
                <w:sz w:val="18"/>
                <w:szCs w:val="18"/>
                <w:bdr w:val="none" w:sz="0" w:space="0" w:color="auto"/>
              </w:rPr>
              <w:t>workstation nodes</w:t>
            </w:r>
            <w:r>
              <w:rPr>
                <w:rFonts w:ascii="Arial" w:eastAsia="Arial" w:hAnsi="Arial" w:cs="Arial"/>
                <w:bCs/>
                <w:color w:val="000000"/>
                <w:sz w:val="18"/>
                <w:szCs w:val="18"/>
                <w:bdr w:val="none" w:sz="0" w:space="0" w:color="auto"/>
              </w:rPr>
              <w:t xml:space="preserve"> together using </w:t>
            </w:r>
            <w:r w:rsidRPr="00B72720">
              <w:rPr>
                <w:rFonts w:ascii="Arial" w:eastAsia="Arial" w:hAnsi="Arial" w:cs="Arial"/>
                <w:b/>
                <w:color w:val="000000"/>
                <w:sz w:val="18"/>
                <w:szCs w:val="18"/>
                <w:bdr w:val="none" w:sz="0" w:space="0" w:color="auto"/>
              </w:rPr>
              <w:t>ansible</w:t>
            </w:r>
            <w:r>
              <w:rPr>
                <w:rFonts w:ascii="Arial" w:eastAsia="Arial" w:hAnsi="Arial" w:cs="Arial"/>
                <w:bCs/>
                <w:color w:val="000000"/>
                <w:sz w:val="18"/>
                <w:szCs w:val="18"/>
                <w:bdr w:val="none" w:sz="0" w:space="0" w:color="auto"/>
              </w:rPr>
              <w:t>.</w:t>
            </w:r>
          </w:p>
          <w:p w14:paraId="7E468FAC" w14:textId="5B7FC752" w:rsidR="00E64EA8" w:rsidRDefault="00E64EA8"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S</w:t>
            </w:r>
            <w:r w:rsidRPr="00E64EA8">
              <w:rPr>
                <w:rFonts w:ascii="Arial" w:eastAsia="Arial" w:hAnsi="Arial" w:cs="Arial"/>
                <w:bCs/>
                <w:color w:val="000000"/>
                <w:sz w:val="18"/>
                <w:szCs w:val="18"/>
                <w:bdr w:val="none" w:sz="0" w:space="0" w:color="auto"/>
              </w:rPr>
              <w:t xml:space="preserve">etup Password less </w:t>
            </w:r>
            <w:r w:rsidRPr="00582087">
              <w:rPr>
                <w:rFonts w:ascii="Arial" w:eastAsia="Arial" w:hAnsi="Arial" w:cs="Arial"/>
                <w:b/>
                <w:color w:val="000000"/>
                <w:sz w:val="18"/>
                <w:szCs w:val="18"/>
                <w:bdr w:val="none" w:sz="0" w:space="0" w:color="auto"/>
              </w:rPr>
              <w:t>SSH Login</w:t>
            </w:r>
            <w:r>
              <w:rPr>
                <w:rFonts w:ascii="Arial" w:eastAsia="Arial" w:hAnsi="Arial" w:cs="Arial"/>
                <w:bCs/>
                <w:color w:val="000000"/>
                <w:sz w:val="18"/>
                <w:szCs w:val="18"/>
                <w:bdr w:val="none" w:sz="0" w:space="0" w:color="auto"/>
              </w:rPr>
              <w:t xml:space="preserve"> </w:t>
            </w:r>
            <w:r w:rsidR="003F7458">
              <w:rPr>
                <w:rFonts w:ascii="Arial" w:eastAsia="Arial" w:hAnsi="Arial" w:cs="Arial"/>
                <w:bCs/>
                <w:color w:val="000000"/>
                <w:sz w:val="18"/>
                <w:szCs w:val="18"/>
                <w:bdr w:val="none" w:sz="0" w:space="0" w:color="auto"/>
              </w:rPr>
              <w:t xml:space="preserve">on </w:t>
            </w:r>
            <w:r>
              <w:rPr>
                <w:rFonts w:ascii="Arial" w:eastAsia="Arial" w:hAnsi="Arial" w:cs="Arial"/>
                <w:bCs/>
                <w:color w:val="000000"/>
                <w:sz w:val="18"/>
                <w:szCs w:val="18"/>
                <w:bdr w:val="none" w:sz="0" w:space="0" w:color="auto"/>
              </w:rPr>
              <w:t>Ansible controller machine</w:t>
            </w:r>
            <w:r w:rsidR="003F7458">
              <w:rPr>
                <w:rFonts w:ascii="Arial" w:eastAsia="Arial" w:hAnsi="Arial" w:cs="Arial"/>
                <w:bCs/>
                <w:color w:val="000000"/>
                <w:sz w:val="18"/>
                <w:szCs w:val="18"/>
                <w:bdr w:val="none" w:sz="0" w:space="0" w:color="auto"/>
              </w:rPr>
              <w:t xml:space="preserve"> to connect with working nodes</w:t>
            </w:r>
            <w:r>
              <w:rPr>
                <w:rFonts w:ascii="Arial" w:eastAsia="Arial" w:hAnsi="Arial" w:cs="Arial"/>
                <w:bCs/>
                <w:color w:val="000000"/>
                <w:sz w:val="18"/>
                <w:szCs w:val="18"/>
                <w:bdr w:val="none" w:sz="0" w:space="0" w:color="auto"/>
              </w:rPr>
              <w:t>.</w:t>
            </w:r>
          </w:p>
          <w:p w14:paraId="4AE7EB0A" w14:textId="3F90840B" w:rsidR="00CA28BC" w:rsidRDefault="00CA28BC"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Configure</w:t>
            </w:r>
            <w:r w:rsidR="00696ED0">
              <w:rPr>
                <w:rFonts w:ascii="Arial" w:eastAsia="Arial" w:hAnsi="Arial" w:cs="Arial"/>
                <w:bCs/>
                <w:color w:val="000000"/>
                <w:sz w:val="18"/>
                <w:szCs w:val="18"/>
                <w:bdr w:val="none" w:sz="0" w:space="0" w:color="auto"/>
              </w:rPr>
              <w:t xml:space="preserve">d </w:t>
            </w:r>
            <w:r w:rsidR="000D74E1" w:rsidRPr="000D74E1">
              <w:rPr>
                <w:rFonts w:ascii="Arial" w:eastAsia="Arial" w:hAnsi="Arial" w:cs="Arial"/>
                <w:b/>
                <w:color w:val="000000"/>
                <w:sz w:val="18"/>
                <w:szCs w:val="18"/>
                <w:bdr w:val="none" w:sz="0" w:space="0" w:color="auto"/>
              </w:rPr>
              <w:t xml:space="preserve">Ansible </w:t>
            </w:r>
            <w:r w:rsidR="004E1D7B" w:rsidRPr="000D74E1">
              <w:rPr>
                <w:rFonts w:ascii="Arial" w:eastAsia="Arial" w:hAnsi="Arial" w:cs="Arial"/>
                <w:b/>
                <w:color w:val="000000"/>
                <w:sz w:val="18"/>
                <w:szCs w:val="18"/>
                <w:bdr w:val="none" w:sz="0" w:space="0" w:color="auto"/>
              </w:rPr>
              <w:t>playbook</w:t>
            </w:r>
            <w:r w:rsidR="009E1967">
              <w:rPr>
                <w:rFonts w:ascii="Arial" w:eastAsia="Arial" w:hAnsi="Arial" w:cs="Arial"/>
                <w:b/>
                <w:color w:val="000000"/>
                <w:sz w:val="18"/>
                <w:szCs w:val="18"/>
                <w:bdr w:val="none" w:sz="0" w:space="0" w:color="auto"/>
              </w:rPr>
              <w:t>s</w:t>
            </w:r>
            <w:r w:rsidR="004E1D7B">
              <w:rPr>
                <w:rFonts w:ascii="Arial" w:eastAsia="Arial" w:hAnsi="Arial" w:cs="Arial"/>
                <w:bCs/>
                <w:color w:val="000000"/>
                <w:sz w:val="18"/>
                <w:szCs w:val="18"/>
                <w:bdr w:val="none" w:sz="0" w:space="0" w:color="auto"/>
              </w:rPr>
              <w:t xml:space="preserve"> and written </w:t>
            </w:r>
            <w:r w:rsidR="004E1D7B" w:rsidRPr="004E1D7B">
              <w:rPr>
                <w:rFonts w:ascii="Arial" w:eastAsia="Arial" w:hAnsi="Arial" w:cs="Arial"/>
                <w:b/>
                <w:color w:val="000000"/>
                <w:sz w:val="18"/>
                <w:szCs w:val="18"/>
                <w:bdr w:val="none" w:sz="0" w:space="0" w:color="auto"/>
              </w:rPr>
              <w:t>YAML</w:t>
            </w:r>
            <w:r w:rsidR="004E1D7B">
              <w:rPr>
                <w:rFonts w:ascii="Arial" w:eastAsia="Arial" w:hAnsi="Arial" w:cs="Arial"/>
                <w:bCs/>
                <w:color w:val="000000"/>
                <w:sz w:val="18"/>
                <w:szCs w:val="18"/>
                <w:bdr w:val="none" w:sz="0" w:space="0" w:color="auto"/>
              </w:rPr>
              <w:t xml:space="preserve"> scripts </w:t>
            </w:r>
            <w:r w:rsidR="00696ED0">
              <w:rPr>
                <w:rFonts w:ascii="Arial" w:eastAsia="Arial" w:hAnsi="Arial" w:cs="Arial"/>
                <w:bCs/>
                <w:color w:val="000000"/>
                <w:sz w:val="18"/>
                <w:szCs w:val="18"/>
                <w:bdr w:val="none" w:sz="0" w:space="0" w:color="auto"/>
              </w:rPr>
              <w:t>to install required software as java, apache t</w:t>
            </w:r>
            <w:r w:rsidR="00272FFD">
              <w:rPr>
                <w:rFonts w:ascii="Arial" w:eastAsia="Arial" w:hAnsi="Arial" w:cs="Arial"/>
                <w:bCs/>
                <w:color w:val="000000"/>
                <w:sz w:val="18"/>
                <w:szCs w:val="18"/>
                <w:bdr w:val="none" w:sz="0" w:space="0" w:color="auto"/>
              </w:rPr>
              <w:t>om</w:t>
            </w:r>
            <w:r w:rsidR="00696ED0">
              <w:rPr>
                <w:rFonts w:ascii="Arial" w:eastAsia="Arial" w:hAnsi="Arial" w:cs="Arial"/>
                <w:bCs/>
                <w:color w:val="000000"/>
                <w:sz w:val="18"/>
                <w:szCs w:val="18"/>
                <w:bdr w:val="none" w:sz="0" w:space="0" w:color="auto"/>
              </w:rPr>
              <w:t>cat</w:t>
            </w:r>
            <w:r w:rsidR="00272FFD">
              <w:rPr>
                <w:rFonts w:ascii="Arial" w:eastAsia="Arial" w:hAnsi="Arial" w:cs="Arial"/>
                <w:bCs/>
                <w:color w:val="000000"/>
                <w:sz w:val="18"/>
                <w:szCs w:val="18"/>
                <w:bdr w:val="none" w:sz="0" w:space="0" w:color="auto"/>
              </w:rPr>
              <w:t xml:space="preserve"> and other required software on </w:t>
            </w:r>
            <w:r w:rsidR="004204C1">
              <w:rPr>
                <w:rFonts w:ascii="Arial" w:eastAsia="Arial" w:hAnsi="Arial" w:cs="Arial"/>
                <w:bCs/>
                <w:color w:val="000000"/>
                <w:sz w:val="18"/>
                <w:szCs w:val="18"/>
                <w:bdr w:val="none" w:sz="0" w:space="0" w:color="auto"/>
              </w:rPr>
              <w:t xml:space="preserve">around </w:t>
            </w:r>
            <w:r w:rsidR="004204C1" w:rsidRPr="004204C1">
              <w:rPr>
                <w:rFonts w:ascii="Arial" w:eastAsia="Arial" w:hAnsi="Arial" w:cs="Arial"/>
                <w:b/>
                <w:color w:val="000000"/>
                <w:sz w:val="18"/>
                <w:szCs w:val="18"/>
                <w:bdr w:val="none" w:sz="0" w:space="0" w:color="auto"/>
              </w:rPr>
              <w:t xml:space="preserve">24 </w:t>
            </w:r>
            <w:r w:rsidR="00272FFD" w:rsidRPr="004204C1">
              <w:rPr>
                <w:rFonts w:ascii="Arial" w:eastAsia="Arial" w:hAnsi="Arial" w:cs="Arial"/>
                <w:b/>
                <w:color w:val="000000"/>
                <w:sz w:val="18"/>
                <w:szCs w:val="18"/>
                <w:bdr w:val="none" w:sz="0" w:space="0" w:color="auto"/>
              </w:rPr>
              <w:t>EC2</w:t>
            </w:r>
            <w:r w:rsidR="00272FFD">
              <w:rPr>
                <w:rFonts w:ascii="Arial" w:eastAsia="Arial" w:hAnsi="Arial" w:cs="Arial"/>
                <w:bCs/>
                <w:color w:val="000000"/>
                <w:sz w:val="18"/>
                <w:szCs w:val="18"/>
                <w:bdr w:val="none" w:sz="0" w:space="0" w:color="auto"/>
              </w:rPr>
              <w:t xml:space="preserve"> instances</w:t>
            </w:r>
            <w:r w:rsidR="00B74334">
              <w:rPr>
                <w:rFonts w:ascii="Arial" w:eastAsia="Arial" w:hAnsi="Arial" w:cs="Arial"/>
                <w:bCs/>
                <w:color w:val="000000"/>
                <w:sz w:val="18"/>
                <w:szCs w:val="18"/>
                <w:bdr w:val="none" w:sz="0" w:space="0" w:color="auto"/>
              </w:rPr>
              <w:t xml:space="preserve"> for </w:t>
            </w:r>
            <w:r w:rsidR="00B74334" w:rsidRPr="00B74334">
              <w:rPr>
                <w:rFonts w:ascii="Arial" w:eastAsia="Arial" w:hAnsi="Arial" w:cs="Arial"/>
                <w:b/>
                <w:color w:val="000000"/>
                <w:sz w:val="18"/>
                <w:szCs w:val="18"/>
                <w:bdr w:val="none" w:sz="0" w:space="0" w:color="auto"/>
              </w:rPr>
              <w:t>DEV,</w:t>
            </w:r>
            <w:r w:rsidR="00B74334">
              <w:rPr>
                <w:rFonts w:ascii="Arial" w:eastAsia="Arial" w:hAnsi="Arial" w:cs="Arial"/>
                <w:b/>
                <w:color w:val="000000"/>
                <w:sz w:val="18"/>
                <w:szCs w:val="18"/>
                <w:bdr w:val="none" w:sz="0" w:space="0" w:color="auto"/>
              </w:rPr>
              <w:t xml:space="preserve"> </w:t>
            </w:r>
            <w:r w:rsidR="00B74334" w:rsidRPr="00B74334">
              <w:rPr>
                <w:rFonts w:ascii="Arial" w:eastAsia="Arial" w:hAnsi="Arial" w:cs="Arial"/>
                <w:b/>
                <w:color w:val="000000"/>
                <w:sz w:val="18"/>
                <w:szCs w:val="18"/>
                <w:bdr w:val="none" w:sz="0" w:space="0" w:color="auto"/>
              </w:rPr>
              <w:t>QA,</w:t>
            </w:r>
            <w:r w:rsidR="00B74334">
              <w:rPr>
                <w:rFonts w:ascii="Arial" w:eastAsia="Arial" w:hAnsi="Arial" w:cs="Arial"/>
                <w:b/>
                <w:color w:val="000000"/>
                <w:sz w:val="18"/>
                <w:szCs w:val="18"/>
                <w:bdr w:val="none" w:sz="0" w:space="0" w:color="auto"/>
              </w:rPr>
              <w:t xml:space="preserve"> </w:t>
            </w:r>
            <w:r w:rsidR="00B74334" w:rsidRPr="00B74334">
              <w:rPr>
                <w:rFonts w:ascii="Arial" w:eastAsia="Arial" w:hAnsi="Arial" w:cs="Arial"/>
                <w:b/>
                <w:color w:val="000000"/>
                <w:sz w:val="18"/>
                <w:szCs w:val="18"/>
                <w:bdr w:val="none" w:sz="0" w:space="0" w:color="auto"/>
              </w:rPr>
              <w:t>UAT,</w:t>
            </w:r>
            <w:r w:rsidR="00B74334">
              <w:rPr>
                <w:rFonts w:ascii="Arial" w:eastAsia="Arial" w:hAnsi="Arial" w:cs="Arial"/>
                <w:b/>
                <w:color w:val="000000"/>
                <w:sz w:val="18"/>
                <w:szCs w:val="18"/>
                <w:bdr w:val="none" w:sz="0" w:space="0" w:color="auto"/>
              </w:rPr>
              <w:t xml:space="preserve"> </w:t>
            </w:r>
            <w:r w:rsidR="00B74334" w:rsidRPr="00B74334">
              <w:rPr>
                <w:rFonts w:ascii="Arial" w:eastAsia="Arial" w:hAnsi="Arial" w:cs="Arial"/>
                <w:b/>
                <w:color w:val="000000"/>
                <w:sz w:val="18"/>
                <w:szCs w:val="18"/>
                <w:bdr w:val="none" w:sz="0" w:space="0" w:color="auto"/>
              </w:rPr>
              <w:t>PROD</w:t>
            </w:r>
            <w:r w:rsidR="00B74334">
              <w:rPr>
                <w:rFonts w:ascii="Arial" w:eastAsia="Arial" w:hAnsi="Arial" w:cs="Arial"/>
                <w:bCs/>
                <w:color w:val="000000"/>
                <w:sz w:val="18"/>
                <w:szCs w:val="18"/>
                <w:bdr w:val="none" w:sz="0" w:space="0" w:color="auto"/>
              </w:rPr>
              <w:t xml:space="preserve"> env</w:t>
            </w:r>
            <w:r w:rsidR="00272FFD">
              <w:rPr>
                <w:rFonts w:ascii="Arial" w:eastAsia="Arial" w:hAnsi="Arial" w:cs="Arial"/>
                <w:bCs/>
                <w:color w:val="000000"/>
                <w:sz w:val="18"/>
                <w:szCs w:val="18"/>
                <w:bdr w:val="none" w:sz="0" w:space="0" w:color="auto"/>
              </w:rPr>
              <w:t>.</w:t>
            </w:r>
          </w:p>
          <w:p w14:paraId="4C55DED3" w14:textId="46068ED7" w:rsidR="002C377F" w:rsidRDefault="002C377F"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Installing and configuring </w:t>
            </w:r>
            <w:r w:rsidRPr="00FC5C03">
              <w:rPr>
                <w:rFonts w:ascii="Arial" w:eastAsia="Arial" w:hAnsi="Arial" w:cs="Arial"/>
                <w:b/>
                <w:color w:val="000000"/>
                <w:sz w:val="18"/>
                <w:szCs w:val="18"/>
                <w:bdr w:val="none" w:sz="0" w:space="0" w:color="auto"/>
              </w:rPr>
              <w:t>Jenkins</w:t>
            </w:r>
            <w:r>
              <w:rPr>
                <w:rFonts w:ascii="Arial" w:eastAsia="Arial" w:hAnsi="Arial" w:cs="Arial"/>
                <w:bCs/>
                <w:color w:val="000000"/>
                <w:sz w:val="18"/>
                <w:szCs w:val="18"/>
                <w:bdr w:val="none" w:sz="0" w:space="0" w:color="auto"/>
              </w:rPr>
              <w:t xml:space="preserve">, Built </w:t>
            </w:r>
            <w:r w:rsidRPr="00FC5C03">
              <w:rPr>
                <w:rFonts w:ascii="Arial" w:eastAsia="Arial" w:hAnsi="Arial" w:cs="Arial"/>
                <w:b/>
                <w:color w:val="000000"/>
                <w:sz w:val="18"/>
                <w:szCs w:val="18"/>
                <w:bdr w:val="none" w:sz="0" w:space="0" w:color="auto"/>
              </w:rPr>
              <w:t>CI/CD pipeline</w:t>
            </w:r>
            <w:r>
              <w:rPr>
                <w:rFonts w:ascii="Arial" w:eastAsia="Arial" w:hAnsi="Arial" w:cs="Arial"/>
                <w:bCs/>
                <w:color w:val="000000"/>
                <w:sz w:val="18"/>
                <w:szCs w:val="18"/>
                <w:bdr w:val="none" w:sz="0" w:space="0" w:color="auto"/>
              </w:rPr>
              <w:t xml:space="preserve"> and managing the infrastructure as code using</w:t>
            </w:r>
            <w:r w:rsidR="00FC5C03">
              <w:rPr>
                <w:rFonts w:ascii="Arial" w:eastAsia="Arial" w:hAnsi="Arial" w:cs="Arial"/>
                <w:bCs/>
                <w:color w:val="000000"/>
                <w:sz w:val="18"/>
                <w:szCs w:val="18"/>
                <w:bdr w:val="none" w:sz="0" w:space="0" w:color="auto"/>
              </w:rPr>
              <w:t xml:space="preserve"> </w:t>
            </w:r>
            <w:r w:rsidR="00706234" w:rsidRPr="00706234">
              <w:rPr>
                <w:rFonts w:ascii="Arial" w:eastAsia="Arial" w:hAnsi="Arial" w:cs="Arial"/>
                <w:b/>
                <w:color w:val="000000"/>
                <w:sz w:val="18"/>
                <w:szCs w:val="18"/>
                <w:bdr w:val="none" w:sz="0" w:space="0" w:color="auto"/>
              </w:rPr>
              <w:t>EC2</w:t>
            </w:r>
            <w:r w:rsidR="00706234">
              <w:rPr>
                <w:rFonts w:ascii="Arial" w:eastAsia="Arial" w:hAnsi="Arial" w:cs="Arial"/>
                <w:bCs/>
                <w:color w:val="000000"/>
                <w:sz w:val="18"/>
                <w:szCs w:val="18"/>
                <w:bdr w:val="none" w:sz="0" w:space="0" w:color="auto"/>
              </w:rPr>
              <w:t xml:space="preserve">, </w:t>
            </w:r>
            <w:r w:rsidR="00FC5C03" w:rsidRPr="00FC5C03">
              <w:rPr>
                <w:rFonts w:ascii="Arial" w:eastAsia="Arial" w:hAnsi="Arial" w:cs="Arial"/>
                <w:b/>
                <w:color w:val="000000"/>
                <w:sz w:val="18"/>
                <w:szCs w:val="18"/>
                <w:bdr w:val="none" w:sz="0" w:space="0" w:color="auto"/>
              </w:rPr>
              <w:t>S3</w:t>
            </w:r>
            <w:r w:rsidR="00FC5C03">
              <w:rPr>
                <w:rFonts w:ascii="Arial" w:eastAsia="Arial" w:hAnsi="Arial" w:cs="Arial"/>
                <w:bCs/>
                <w:color w:val="000000"/>
                <w:sz w:val="18"/>
                <w:szCs w:val="18"/>
                <w:bdr w:val="none" w:sz="0" w:space="0" w:color="auto"/>
              </w:rPr>
              <w:t xml:space="preserve"> buckets,</w:t>
            </w:r>
            <w:r>
              <w:rPr>
                <w:rFonts w:ascii="Arial" w:eastAsia="Arial" w:hAnsi="Arial" w:cs="Arial"/>
                <w:bCs/>
                <w:color w:val="000000"/>
                <w:sz w:val="18"/>
                <w:szCs w:val="18"/>
                <w:bdr w:val="none" w:sz="0" w:space="0" w:color="auto"/>
              </w:rPr>
              <w:t xml:space="preserve"> </w:t>
            </w:r>
            <w:r w:rsidR="00566E5D">
              <w:rPr>
                <w:rFonts w:ascii="Arial" w:eastAsia="Arial" w:hAnsi="Arial" w:cs="Arial"/>
                <w:b/>
                <w:color w:val="000000"/>
                <w:sz w:val="18"/>
                <w:szCs w:val="18"/>
                <w:bdr w:val="none" w:sz="0" w:space="0" w:color="auto"/>
              </w:rPr>
              <w:t>A</w:t>
            </w:r>
            <w:r w:rsidRPr="00FC5C03">
              <w:rPr>
                <w:rFonts w:ascii="Arial" w:eastAsia="Arial" w:hAnsi="Arial" w:cs="Arial"/>
                <w:b/>
                <w:color w:val="000000"/>
                <w:sz w:val="18"/>
                <w:szCs w:val="18"/>
                <w:bdr w:val="none" w:sz="0" w:space="0" w:color="auto"/>
              </w:rPr>
              <w:t>nsible</w:t>
            </w:r>
            <w:r>
              <w:rPr>
                <w:rFonts w:ascii="Arial" w:eastAsia="Arial" w:hAnsi="Arial" w:cs="Arial"/>
                <w:bCs/>
                <w:color w:val="000000"/>
                <w:sz w:val="18"/>
                <w:szCs w:val="18"/>
                <w:bdr w:val="none" w:sz="0" w:space="0" w:color="auto"/>
              </w:rPr>
              <w:t>.</w:t>
            </w:r>
          </w:p>
          <w:p w14:paraId="04A2B30A" w14:textId="3E49D786" w:rsidR="00CE712B" w:rsidRDefault="00CE712B"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Installation of </w:t>
            </w:r>
            <w:r w:rsidRPr="00CE712B">
              <w:rPr>
                <w:rFonts w:ascii="Arial" w:eastAsia="Arial" w:hAnsi="Arial" w:cs="Arial"/>
                <w:b/>
                <w:color w:val="000000"/>
                <w:sz w:val="18"/>
                <w:szCs w:val="18"/>
                <w:bdr w:val="none" w:sz="0" w:space="0" w:color="auto"/>
              </w:rPr>
              <w:t>DB</w:t>
            </w:r>
            <w:r>
              <w:rPr>
                <w:rFonts w:ascii="Arial" w:eastAsia="Arial" w:hAnsi="Arial" w:cs="Arial"/>
                <w:bCs/>
                <w:color w:val="000000"/>
                <w:sz w:val="18"/>
                <w:szCs w:val="18"/>
                <w:bdr w:val="none" w:sz="0" w:space="0" w:color="auto"/>
              </w:rPr>
              <w:t xml:space="preserve"> server and configuration using </w:t>
            </w:r>
            <w:r w:rsidRPr="00CE712B">
              <w:rPr>
                <w:rFonts w:ascii="Arial" w:eastAsia="Arial" w:hAnsi="Arial" w:cs="Arial"/>
                <w:b/>
                <w:color w:val="000000"/>
                <w:sz w:val="18"/>
                <w:szCs w:val="18"/>
                <w:bdr w:val="none" w:sz="0" w:space="0" w:color="auto"/>
              </w:rPr>
              <w:t>Ansible</w:t>
            </w:r>
            <w:r>
              <w:rPr>
                <w:rFonts w:ascii="Arial" w:eastAsia="Arial" w:hAnsi="Arial" w:cs="Arial"/>
                <w:bCs/>
                <w:color w:val="000000"/>
                <w:sz w:val="18"/>
                <w:szCs w:val="18"/>
                <w:bdr w:val="none" w:sz="0" w:space="0" w:color="auto"/>
              </w:rPr>
              <w:t>.</w:t>
            </w:r>
          </w:p>
          <w:p w14:paraId="19D1E799" w14:textId="2759CE81" w:rsidR="00127C1E" w:rsidRDefault="00127C1E"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sidRPr="00133147">
              <w:rPr>
                <w:rFonts w:ascii="Arial" w:eastAsia="Arial" w:hAnsi="Arial" w:cs="Arial"/>
                <w:bCs/>
                <w:color w:val="000000"/>
                <w:sz w:val="18"/>
                <w:szCs w:val="18"/>
                <w:bdr w:val="none" w:sz="0" w:space="0" w:color="auto"/>
              </w:rPr>
              <w:t xml:space="preserve">Worked in </w:t>
            </w:r>
            <w:r w:rsidRPr="00B54EC4">
              <w:rPr>
                <w:rFonts w:ascii="Arial" w:eastAsia="Arial" w:hAnsi="Arial" w:cs="Arial"/>
                <w:b/>
                <w:color w:val="000000"/>
                <w:sz w:val="18"/>
                <w:szCs w:val="18"/>
                <w:bdr w:val="none" w:sz="0" w:space="0" w:color="auto"/>
              </w:rPr>
              <w:t>GIT</w:t>
            </w:r>
            <w:r w:rsidRPr="00133147">
              <w:rPr>
                <w:rFonts w:ascii="Arial" w:eastAsia="Arial" w:hAnsi="Arial" w:cs="Arial"/>
                <w:bCs/>
                <w:color w:val="000000"/>
                <w:sz w:val="18"/>
                <w:szCs w:val="18"/>
                <w:bdr w:val="none" w:sz="0" w:space="0" w:color="auto"/>
              </w:rPr>
              <w:t xml:space="preserve"> to </w:t>
            </w:r>
            <w:r w:rsidR="00B54EC4">
              <w:rPr>
                <w:rFonts w:ascii="Arial" w:eastAsia="Arial" w:hAnsi="Arial" w:cs="Arial"/>
                <w:bCs/>
                <w:color w:val="000000"/>
                <w:sz w:val="18"/>
                <w:szCs w:val="18"/>
                <w:bdr w:val="none" w:sz="0" w:space="0" w:color="auto"/>
              </w:rPr>
              <w:t>manage</w:t>
            </w:r>
            <w:r w:rsidRPr="00133147">
              <w:rPr>
                <w:rFonts w:ascii="Arial" w:eastAsia="Arial" w:hAnsi="Arial" w:cs="Arial"/>
                <w:bCs/>
                <w:color w:val="000000"/>
                <w:sz w:val="18"/>
                <w:szCs w:val="18"/>
                <w:bdr w:val="none" w:sz="0" w:space="0" w:color="auto"/>
              </w:rPr>
              <w:t xml:space="preserve"> source code</w:t>
            </w:r>
            <w:r w:rsidR="00FB53AB">
              <w:rPr>
                <w:rFonts w:ascii="Arial" w:eastAsia="Arial" w:hAnsi="Arial" w:cs="Arial"/>
                <w:bCs/>
                <w:color w:val="000000"/>
                <w:sz w:val="18"/>
                <w:szCs w:val="18"/>
                <w:bdr w:val="none" w:sz="0" w:space="0" w:color="auto"/>
              </w:rPr>
              <w:t xml:space="preserve"> for </w:t>
            </w:r>
            <w:r w:rsidR="00FB53AB" w:rsidRPr="00FB53AB">
              <w:rPr>
                <w:rFonts w:ascii="Arial" w:eastAsia="Arial" w:hAnsi="Arial" w:cs="Arial"/>
                <w:b/>
                <w:color w:val="000000"/>
                <w:sz w:val="18"/>
                <w:szCs w:val="18"/>
                <w:bdr w:val="none" w:sz="0" w:space="0" w:color="auto"/>
              </w:rPr>
              <w:t>DEV, QA, UAT</w:t>
            </w:r>
            <w:r w:rsidR="00FB53AB">
              <w:rPr>
                <w:rFonts w:ascii="Arial" w:eastAsia="Arial" w:hAnsi="Arial" w:cs="Arial"/>
                <w:bCs/>
                <w:color w:val="000000"/>
                <w:sz w:val="18"/>
                <w:szCs w:val="18"/>
                <w:bdr w:val="none" w:sz="0" w:space="0" w:color="auto"/>
              </w:rPr>
              <w:t xml:space="preserve"> and </w:t>
            </w:r>
            <w:r w:rsidR="00FB53AB" w:rsidRPr="00FB53AB">
              <w:rPr>
                <w:rFonts w:ascii="Arial" w:eastAsia="Arial" w:hAnsi="Arial" w:cs="Arial"/>
                <w:b/>
                <w:color w:val="000000"/>
                <w:sz w:val="18"/>
                <w:szCs w:val="18"/>
                <w:bdr w:val="none" w:sz="0" w:space="0" w:color="auto"/>
              </w:rPr>
              <w:t>Master</w:t>
            </w:r>
            <w:r w:rsidR="00FB53AB">
              <w:rPr>
                <w:rFonts w:ascii="Arial" w:eastAsia="Arial" w:hAnsi="Arial" w:cs="Arial"/>
                <w:bCs/>
                <w:color w:val="000000"/>
                <w:sz w:val="18"/>
                <w:szCs w:val="18"/>
                <w:bdr w:val="none" w:sz="0" w:space="0" w:color="auto"/>
              </w:rPr>
              <w:t xml:space="preserve"> </w:t>
            </w:r>
            <w:r w:rsidR="00FB53AB" w:rsidRPr="00FB53AB">
              <w:rPr>
                <w:rFonts w:ascii="Arial" w:eastAsia="Arial" w:hAnsi="Arial" w:cs="Arial"/>
                <w:b/>
                <w:color w:val="000000"/>
                <w:sz w:val="18"/>
                <w:szCs w:val="18"/>
                <w:bdr w:val="none" w:sz="0" w:space="0" w:color="auto"/>
              </w:rPr>
              <w:t>branch</w:t>
            </w:r>
            <w:r w:rsidRPr="00133147">
              <w:rPr>
                <w:rFonts w:ascii="Arial" w:eastAsia="Arial" w:hAnsi="Arial" w:cs="Arial"/>
                <w:bCs/>
                <w:color w:val="000000"/>
                <w:sz w:val="18"/>
                <w:szCs w:val="18"/>
                <w:bdr w:val="none" w:sz="0" w:space="0" w:color="auto"/>
              </w:rPr>
              <w:t>.</w:t>
            </w:r>
          </w:p>
          <w:p w14:paraId="120785C1" w14:textId="42F06126" w:rsidR="00D572B6" w:rsidRPr="00133147" w:rsidRDefault="00D572B6"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sidRPr="00133147">
              <w:rPr>
                <w:rFonts w:ascii="Arial" w:eastAsia="Arial" w:hAnsi="Arial" w:cs="Arial"/>
                <w:bCs/>
                <w:color w:val="000000"/>
                <w:sz w:val="18"/>
                <w:szCs w:val="18"/>
                <w:bdr w:val="none" w:sz="0" w:space="0" w:color="auto"/>
              </w:rPr>
              <w:t xml:space="preserve">Handled setting up the continuous integration system using Jenkins and cloud-based code repository system like </w:t>
            </w:r>
            <w:r w:rsidRPr="00130A86">
              <w:rPr>
                <w:rFonts w:ascii="Arial" w:eastAsia="Arial" w:hAnsi="Arial" w:cs="Arial"/>
                <w:b/>
                <w:color w:val="000000"/>
                <w:sz w:val="18"/>
                <w:szCs w:val="18"/>
                <w:bdr w:val="none" w:sz="0" w:space="0" w:color="auto"/>
              </w:rPr>
              <w:t>GitHub</w:t>
            </w:r>
          </w:p>
          <w:p w14:paraId="14311265" w14:textId="7E7DD0DD" w:rsidR="00E201AB" w:rsidRDefault="00E201AB"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bCs/>
                <w:color w:val="000000"/>
                <w:sz w:val="18"/>
                <w:szCs w:val="18"/>
                <w:bdr w:val="none" w:sz="0" w:space="0" w:color="auto"/>
              </w:rPr>
            </w:pPr>
            <w:r w:rsidRPr="00133147">
              <w:rPr>
                <w:rFonts w:ascii="Arial" w:eastAsia="Arial" w:hAnsi="Arial" w:cs="Arial"/>
                <w:bCs/>
                <w:color w:val="000000"/>
                <w:sz w:val="18"/>
                <w:szCs w:val="18"/>
                <w:bdr w:val="none" w:sz="0" w:space="0" w:color="auto"/>
              </w:rPr>
              <w:t>Verified committed code in the Git repository and merged into the main branch.</w:t>
            </w:r>
          </w:p>
          <w:p w14:paraId="3BC2BBFA" w14:textId="63006DAA" w:rsidR="00F00E02" w:rsidRDefault="00F00E02"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Deployed the applications to </w:t>
            </w:r>
            <w:r w:rsidRPr="00130A86">
              <w:rPr>
                <w:rFonts w:ascii="Arial" w:eastAsia="Arial" w:hAnsi="Arial" w:cs="Arial"/>
                <w:b/>
                <w:color w:val="000000"/>
                <w:sz w:val="18"/>
                <w:szCs w:val="18"/>
                <w:bdr w:val="none" w:sz="0" w:space="0" w:color="auto"/>
              </w:rPr>
              <w:t>Tomcat Application Server</w:t>
            </w:r>
            <w:r w:rsidR="00C429C0">
              <w:rPr>
                <w:rFonts w:ascii="Arial" w:eastAsia="Arial" w:hAnsi="Arial" w:cs="Arial"/>
                <w:bCs/>
                <w:color w:val="000000"/>
                <w:sz w:val="18"/>
                <w:szCs w:val="18"/>
                <w:bdr w:val="none" w:sz="0" w:space="0" w:color="auto"/>
              </w:rPr>
              <w:t>.</w:t>
            </w:r>
          </w:p>
          <w:p w14:paraId="227C04E0" w14:textId="7C072538" w:rsidR="00C429C0" w:rsidRDefault="00C429C0"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Involve in fixing the </w:t>
            </w:r>
            <w:r w:rsidR="00130A86">
              <w:rPr>
                <w:rFonts w:ascii="Arial" w:eastAsia="Arial" w:hAnsi="Arial" w:cs="Arial"/>
                <w:bCs/>
                <w:color w:val="000000"/>
                <w:sz w:val="18"/>
                <w:szCs w:val="18"/>
                <w:bdr w:val="none" w:sz="0" w:space="0" w:color="auto"/>
              </w:rPr>
              <w:t>unit and</w:t>
            </w:r>
            <w:r>
              <w:rPr>
                <w:rFonts w:ascii="Arial" w:eastAsia="Arial" w:hAnsi="Arial" w:cs="Arial"/>
                <w:bCs/>
                <w:color w:val="000000"/>
                <w:sz w:val="18"/>
                <w:szCs w:val="18"/>
                <w:bdr w:val="none" w:sz="0" w:space="0" w:color="auto"/>
              </w:rPr>
              <w:t xml:space="preserve"> functional test case/data defects</w:t>
            </w:r>
            <w:r w:rsidR="00C75CB0">
              <w:rPr>
                <w:rFonts w:ascii="Arial" w:eastAsia="Arial" w:hAnsi="Arial" w:cs="Arial"/>
                <w:bCs/>
                <w:color w:val="000000"/>
                <w:sz w:val="18"/>
                <w:szCs w:val="18"/>
                <w:bdr w:val="none" w:sz="0" w:space="0" w:color="auto"/>
              </w:rPr>
              <w:t>.</w:t>
            </w:r>
          </w:p>
          <w:p w14:paraId="1B3CF232" w14:textId="77777777" w:rsidR="00655FCD" w:rsidRPr="00655FCD" w:rsidRDefault="00655FCD" w:rsidP="007176EB">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sidRPr="00655FCD">
              <w:rPr>
                <w:rFonts w:ascii="Arial" w:eastAsia="Arial" w:hAnsi="Arial" w:cs="Arial"/>
                <w:bCs/>
                <w:color w:val="000000"/>
                <w:sz w:val="18"/>
                <w:szCs w:val="18"/>
                <w:bdr w:val="none" w:sz="0" w:space="0" w:color="auto"/>
              </w:rPr>
              <w:t>Automating needed tasks with Bash, and Ansible.</w:t>
            </w:r>
          </w:p>
          <w:p w14:paraId="392BD4B9" w14:textId="4871AB94" w:rsidR="00655FCD" w:rsidRPr="00C83DFB" w:rsidRDefault="007176EB" w:rsidP="005B43E6">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Arial" w:eastAsia="Arial" w:hAnsi="Arial" w:cs="Arial"/>
                <w:bCs/>
                <w:color w:val="000000"/>
                <w:sz w:val="18"/>
                <w:szCs w:val="18"/>
                <w:bdr w:val="none" w:sz="0" w:space="0" w:color="auto"/>
              </w:rPr>
            </w:pPr>
            <w:r w:rsidRPr="007176EB">
              <w:rPr>
                <w:rFonts w:ascii="Arial" w:eastAsia="Arial" w:hAnsi="Arial" w:cs="Arial"/>
                <w:bCs/>
                <w:color w:val="000000"/>
                <w:sz w:val="18"/>
                <w:szCs w:val="18"/>
                <w:bdr w:val="none" w:sz="0" w:space="0" w:color="auto"/>
              </w:rPr>
              <w:t>Mentor and directly participate in training for the team members.</w:t>
            </w:r>
          </w:p>
          <w:p w14:paraId="1ACBB6D0" w14:textId="1830E02E" w:rsidR="00E201AB" w:rsidRPr="00F00E02" w:rsidRDefault="00E201AB" w:rsidP="00F00E02">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ind w:left="360"/>
              <w:rPr>
                <w:rFonts w:ascii="Arial" w:eastAsia="Arial" w:hAnsi="Arial" w:cs="Arial"/>
                <w:bCs/>
                <w:color w:val="000000"/>
                <w:sz w:val="20"/>
                <w:bdr w:val="none" w:sz="0" w:space="0" w:color="auto"/>
              </w:rPr>
            </w:pPr>
          </w:p>
          <w:p w14:paraId="5F5940D7" w14:textId="19C10261" w:rsidR="009440ED" w:rsidRPr="00CB2382" w:rsidRDefault="009440ED" w:rsidP="00CB2382">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p>
        </w:tc>
      </w:tr>
    </w:tbl>
    <w:p w14:paraId="6FF0ECE2" w14:textId="77777777" w:rsidR="003806DB" w:rsidRDefault="003806DB" w:rsidP="00B55759">
      <w:pPr>
        <w:pStyle w:val="Body"/>
        <w:rPr>
          <w:lang w:val="en-US"/>
        </w:rPr>
      </w:pPr>
    </w:p>
    <w:tbl>
      <w:tblPr>
        <w:tblW w:w="9922" w:type="dxa"/>
        <w:tblInd w:w="270" w:type="dxa"/>
        <w:tblLayout w:type="fixed"/>
        <w:tblLook w:val="0000" w:firstRow="0" w:lastRow="0" w:firstColumn="0" w:lastColumn="0" w:noHBand="0" w:noVBand="0"/>
      </w:tblPr>
      <w:tblGrid>
        <w:gridCol w:w="3072"/>
        <w:gridCol w:w="6850"/>
      </w:tblGrid>
      <w:tr w:rsidR="005F30E6" w:rsidRPr="006C49FF" w14:paraId="49EB99C9" w14:textId="77777777" w:rsidTr="00DA74C1">
        <w:tc>
          <w:tcPr>
            <w:tcW w:w="3072" w:type="dxa"/>
            <w:tcBorders>
              <w:top w:val="single" w:sz="6" w:space="0" w:color="auto"/>
              <w:left w:val="single" w:sz="6" w:space="0" w:color="auto"/>
              <w:bottom w:val="nil"/>
              <w:right w:val="single" w:sz="6" w:space="0" w:color="auto"/>
            </w:tcBorders>
          </w:tcPr>
          <w:p w14:paraId="08BC7F09" w14:textId="77777777" w:rsidR="005F30E6" w:rsidRPr="000F5CAE" w:rsidRDefault="005F30E6"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Project</w:t>
            </w:r>
          </w:p>
        </w:tc>
        <w:tc>
          <w:tcPr>
            <w:tcW w:w="6850" w:type="dxa"/>
            <w:tcBorders>
              <w:top w:val="single" w:sz="6" w:space="0" w:color="auto"/>
              <w:left w:val="single" w:sz="6" w:space="0" w:color="auto"/>
              <w:bottom w:val="nil"/>
              <w:right w:val="single" w:sz="6" w:space="0" w:color="auto"/>
            </w:tcBorders>
          </w:tcPr>
          <w:p w14:paraId="42622328" w14:textId="77777777" w:rsidR="005F30E6" w:rsidRPr="006C49FF" w:rsidRDefault="005F30E6" w:rsidP="006675A0">
            <w:pPr>
              <w:autoSpaceDN w:val="0"/>
              <w:adjustRightInd w:val="0"/>
              <w:spacing w:before="40" w:after="40"/>
              <w:rPr>
                <w:b/>
                <w:sz w:val="20"/>
                <w:szCs w:val="20"/>
                <w:lang w:val="en-GB"/>
              </w:rPr>
            </w:pPr>
            <w:r>
              <w:rPr>
                <w:rFonts w:ascii="Arial" w:eastAsia="Arial" w:hAnsi="Arial" w:cs="Arial"/>
                <w:b/>
                <w:color w:val="000000"/>
                <w:sz w:val="20"/>
                <w:szCs w:val="20"/>
                <w:bdr w:val="none" w:sz="0" w:space="0" w:color="auto"/>
                <w:lang w:val="en-GB"/>
              </w:rPr>
              <w:t xml:space="preserve">Implementation of IAM solution SailPoint </w:t>
            </w:r>
            <w:r w:rsidR="00002837">
              <w:rPr>
                <w:rFonts w:ascii="Arial" w:eastAsia="Arial" w:hAnsi="Arial" w:cs="Arial"/>
                <w:b/>
                <w:color w:val="000000"/>
                <w:sz w:val="20"/>
                <w:szCs w:val="20"/>
                <w:bdr w:val="none" w:sz="0" w:space="0" w:color="auto"/>
                <w:lang w:val="en-GB"/>
              </w:rPr>
              <w:t>7.3</w:t>
            </w:r>
            <w:r>
              <w:rPr>
                <w:rFonts w:ascii="Arial" w:eastAsia="Arial" w:hAnsi="Arial" w:cs="Arial"/>
                <w:b/>
                <w:color w:val="000000"/>
                <w:sz w:val="20"/>
                <w:szCs w:val="20"/>
                <w:bdr w:val="none" w:sz="0" w:space="0" w:color="auto"/>
                <w:lang w:val="en-GB"/>
              </w:rPr>
              <w:t xml:space="preserve"> </w:t>
            </w:r>
            <w:r w:rsidR="006675A0">
              <w:rPr>
                <w:rFonts w:ascii="Arial" w:eastAsia="Arial" w:hAnsi="Arial" w:cs="Arial"/>
                <w:b/>
                <w:color w:val="000000"/>
                <w:sz w:val="20"/>
                <w:szCs w:val="20"/>
                <w:bdr w:val="none" w:sz="0" w:space="0" w:color="auto"/>
                <w:lang w:val="en-GB"/>
              </w:rPr>
              <w:t>(</w:t>
            </w:r>
            <w:r>
              <w:rPr>
                <w:rFonts w:ascii="Arial" w:eastAsia="Arial" w:hAnsi="Arial" w:cs="Arial"/>
                <w:b/>
                <w:color w:val="000000"/>
                <w:sz w:val="20"/>
                <w:szCs w:val="20"/>
                <w:bdr w:val="none" w:sz="0" w:space="0" w:color="auto"/>
                <w:lang w:val="en-GB"/>
              </w:rPr>
              <w:t>US Client</w:t>
            </w:r>
            <w:r w:rsidR="006675A0">
              <w:rPr>
                <w:rFonts w:ascii="Arial" w:eastAsia="Arial" w:hAnsi="Arial" w:cs="Arial"/>
                <w:b/>
                <w:color w:val="000000"/>
                <w:sz w:val="20"/>
                <w:szCs w:val="20"/>
                <w:bdr w:val="none" w:sz="0" w:space="0" w:color="auto"/>
                <w:lang w:val="en-GB"/>
              </w:rPr>
              <w:t>)</w:t>
            </w:r>
          </w:p>
        </w:tc>
      </w:tr>
      <w:tr w:rsidR="005F30E6" w:rsidRPr="006C49FF" w14:paraId="3985CCA4" w14:textId="77777777" w:rsidTr="00DA74C1">
        <w:tc>
          <w:tcPr>
            <w:tcW w:w="3072" w:type="dxa"/>
            <w:tcBorders>
              <w:top w:val="single" w:sz="6" w:space="0" w:color="auto"/>
              <w:left w:val="single" w:sz="6" w:space="0" w:color="auto"/>
              <w:bottom w:val="single" w:sz="4" w:space="0" w:color="auto"/>
              <w:right w:val="single" w:sz="6" w:space="0" w:color="auto"/>
            </w:tcBorders>
          </w:tcPr>
          <w:p w14:paraId="6E778F34" w14:textId="77777777" w:rsidR="005F30E6" w:rsidRPr="000F5CAE" w:rsidRDefault="005F30E6"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Location</w:t>
            </w:r>
          </w:p>
        </w:tc>
        <w:tc>
          <w:tcPr>
            <w:tcW w:w="6850" w:type="dxa"/>
            <w:tcBorders>
              <w:top w:val="single" w:sz="6" w:space="0" w:color="auto"/>
              <w:left w:val="single" w:sz="6" w:space="0" w:color="auto"/>
              <w:bottom w:val="single" w:sz="4" w:space="0" w:color="auto"/>
              <w:right w:val="single" w:sz="6" w:space="0" w:color="auto"/>
            </w:tcBorders>
          </w:tcPr>
          <w:p w14:paraId="7BBDC043" w14:textId="77777777" w:rsidR="005F30E6" w:rsidRPr="000F5CAE" w:rsidRDefault="005F30E6" w:rsidP="00637DF6">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Gurgaon</w:t>
            </w:r>
            <w:r w:rsidRPr="000F5CAE">
              <w:rPr>
                <w:rFonts w:ascii="Arial" w:eastAsia="Arial" w:hAnsi="Arial" w:cs="Arial"/>
                <w:bCs/>
                <w:color w:val="000000"/>
                <w:sz w:val="20"/>
                <w:bdr w:val="none" w:sz="0" w:space="0" w:color="auto"/>
              </w:rPr>
              <w:t>, India</w:t>
            </w:r>
          </w:p>
        </w:tc>
      </w:tr>
      <w:tr w:rsidR="005F30E6" w:rsidRPr="006C49FF" w14:paraId="3B36F7E2" w14:textId="77777777" w:rsidTr="00DA74C1">
        <w:tc>
          <w:tcPr>
            <w:tcW w:w="3072" w:type="dxa"/>
            <w:tcBorders>
              <w:top w:val="single" w:sz="6" w:space="0" w:color="auto"/>
              <w:left w:val="single" w:sz="6" w:space="0" w:color="auto"/>
              <w:bottom w:val="single" w:sz="4" w:space="0" w:color="auto"/>
              <w:right w:val="single" w:sz="6" w:space="0" w:color="auto"/>
            </w:tcBorders>
          </w:tcPr>
          <w:p w14:paraId="5D08849F" w14:textId="77777777" w:rsidR="005F30E6" w:rsidRPr="000F5CAE" w:rsidRDefault="005F30E6"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Role</w:t>
            </w:r>
          </w:p>
        </w:tc>
        <w:tc>
          <w:tcPr>
            <w:tcW w:w="6850" w:type="dxa"/>
            <w:tcBorders>
              <w:top w:val="single" w:sz="6" w:space="0" w:color="auto"/>
              <w:left w:val="single" w:sz="6" w:space="0" w:color="auto"/>
              <w:bottom w:val="single" w:sz="4" w:space="0" w:color="auto"/>
              <w:right w:val="single" w:sz="6" w:space="0" w:color="auto"/>
            </w:tcBorders>
          </w:tcPr>
          <w:p w14:paraId="2AD4A7D2" w14:textId="3CFFB9C3" w:rsidR="005F30E6" w:rsidRPr="000F5CAE" w:rsidRDefault="00143BA0" w:rsidP="00627664">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DevOps Engineer</w:t>
            </w:r>
          </w:p>
        </w:tc>
      </w:tr>
      <w:tr w:rsidR="005F30E6" w:rsidRPr="006C49FF" w14:paraId="485505A8" w14:textId="77777777" w:rsidTr="00DA74C1">
        <w:tc>
          <w:tcPr>
            <w:tcW w:w="3072" w:type="dxa"/>
            <w:tcBorders>
              <w:top w:val="single" w:sz="6" w:space="0" w:color="auto"/>
              <w:left w:val="single" w:sz="6" w:space="0" w:color="auto"/>
              <w:bottom w:val="single" w:sz="4" w:space="0" w:color="auto"/>
              <w:right w:val="single" w:sz="6" w:space="0" w:color="auto"/>
            </w:tcBorders>
          </w:tcPr>
          <w:p w14:paraId="14B659D0" w14:textId="77777777" w:rsidR="005F30E6" w:rsidRPr="000F5CAE" w:rsidRDefault="005F30E6"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Technology</w:t>
            </w:r>
          </w:p>
        </w:tc>
        <w:tc>
          <w:tcPr>
            <w:tcW w:w="6850" w:type="dxa"/>
            <w:tcBorders>
              <w:top w:val="single" w:sz="6" w:space="0" w:color="auto"/>
              <w:left w:val="single" w:sz="6" w:space="0" w:color="auto"/>
              <w:bottom w:val="single" w:sz="4" w:space="0" w:color="auto"/>
              <w:right w:val="single" w:sz="6" w:space="0" w:color="auto"/>
            </w:tcBorders>
          </w:tcPr>
          <w:p w14:paraId="32A03D1B" w14:textId="05A7DF79" w:rsidR="005F30E6" w:rsidRPr="000F5CAE" w:rsidRDefault="003035D6" w:rsidP="00486495">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 xml:space="preserve">SailPoint IIQ, </w:t>
            </w:r>
            <w:r w:rsidR="005C6D93">
              <w:rPr>
                <w:rFonts w:ascii="Arial" w:eastAsia="Arial" w:hAnsi="Arial" w:cs="Arial"/>
                <w:bCs/>
                <w:color w:val="000000"/>
                <w:sz w:val="20"/>
                <w:bdr w:val="none" w:sz="0" w:space="0" w:color="auto"/>
              </w:rPr>
              <w:t>Ansible,</w:t>
            </w:r>
            <w:r w:rsidR="00D24561">
              <w:rPr>
                <w:rFonts w:ascii="Arial" w:eastAsia="Arial" w:hAnsi="Arial" w:cs="Arial"/>
                <w:bCs/>
                <w:color w:val="000000"/>
                <w:sz w:val="20"/>
                <w:bdr w:val="none" w:sz="0" w:space="0" w:color="auto"/>
              </w:rPr>
              <w:t xml:space="preserve"> </w:t>
            </w:r>
            <w:r w:rsidR="005C6D93">
              <w:rPr>
                <w:rFonts w:ascii="Arial" w:eastAsia="Arial" w:hAnsi="Arial" w:cs="Arial"/>
                <w:bCs/>
                <w:color w:val="000000"/>
                <w:sz w:val="20"/>
                <w:bdr w:val="none" w:sz="0" w:space="0" w:color="auto"/>
              </w:rPr>
              <w:t>Playbook</w:t>
            </w:r>
            <w:r>
              <w:rPr>
                <w:rFonts w:ascii="Arial" w:eastAsia="Arial" w:hAnsi="Arial" w:cs="Arial"/>
                <w:bCs/>
                <w:color w:val="000000"/>
                <w:sz w:val="20"/>
                <w:bdr w:val="none" w:sz="0" w:space="0" w:color="auto"/>
              </w:rPr>
              <w:t xml:space="preserve">, AWS EC2, Aurora, (RHEL)RedHat Linux </w:t>
            </w:r>
            <w:r w:rsidR="00591691">
              <w:rPr>
                <w:rFonts w:ascii="Arial" w:eastAsia="Arial" w:hAnsi="Arial" w:cs="Arial"/>
                <w:bCs/>
                <w:color w:val="000000"/>
                <w:sz w:val="20"/>
                <w:bdr w:val="none" w:sz="0" w:space="0" w:color="auto"/>
              </w:rPr>
              <w:t>8</w:t>
            </w:r>
            <w:r>
              <w:rPr>
                <w:rFonts w:ascii="Arial" w:eastAsia="Arial" w:hAnsi="Arial" w:cs="Arial"/>
                <w:bCs/>
                <w:color w:val="000000"/>
                <w:sz w:val="20"/>
                <w:bdr w:val="none" w:sz="0" w:space="0" w:color="auto"/>
              </w:rPr>
              <w:t>, Apache Tomcat, Java</w:t>
            </w:r>
          </w:p>
        </w:tc>
      </w:tr>
      <w:tr w:rsidR="005F30E6" w:rsidRPr="006C49FF" w14:paraId="6856AFD2" w14:textId="77777777" w:rsidTr="00DA74C1">
        <w:trPr>
          <w:trHeight w:val="1575"/>
        </w:trPr>
        <w:tc>
          <w:tcPr>
            <w:tcW w:w="3072" w:type="dxa"/>
            <w:tcBorders>
              <w:top w:val="single" w:sz="4" w:space="0" w:color="auto"/>
              <w:left w:val="single" w:sz="4" w:space="0" w:color="auto"/>
              <w:bottom w:val="single" w:sz="4" w:space="0" w:color="auto"/>
              <w:right w:val="single" w:sz="4" w:space="0" w:color="auto"/>
            </w:tcBorders>
          </w:tcPr>
          <w:p w14:paraId="00C6D780" w14:textId="77777777" w:rsidR="005F30E6" w:rsidRPr="000F5CAE" w:rsidRDefault="005F30E6" w:rsidP="00637DF6">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Description</w:t>
            </w:r>
          </w:p>
        </w:tc>
        <w:tc>
          <w:tcPr>
            <w:tcW w:w="6850" w:type="dxa"/>
            <w:tcBorders>
              <w:top w:val="single" w:sz="4" w:space="0" w:color="auto"/>
              <w:left w:val="single" w:sz="4" w:space="0" w:color="auto"/>
              <w:bottom w:val="single" w:sz="4" w:space="0" w:color="auto"/>
              <w:right w:val="single" w:sz="4" w:space="0" w:color="auto"/>
            </w:tcBorders>
          </w:tcPr>
          <w:p w14:paraId="78D2B7FE" w14:textId="7CF4F2DC" w:rsidR="004253D6" w:rsidRDefault="005F30E6" w:rsidP="00637DF6">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
                <w:bCs/>
                <w:color w:val="000000"/>
                <w:sz w:val="20"/>
                <w:bdr w:val="none" w:sz="0" w:space="0" w:color="auto"/>
              </w:rPr>
            </w:pPr>
            <w:r w:rsidRPr="0014088E">
              <w:rPr>
                <w:rFonts w:ascii="Arial" w:eastAsia="Arial" w:hAnsi="Arial" w:cs="Arial"/>
                <w:b/>
                <w:bCs/>
                <w:color w:val="000000"/>
                <w:sz w:val="20"/>
                <w:bdr w:val="none" w:sz="0" w:space="0" w:color="auto"/>
              </w:rPr>
              <w:t>Design and implementation of a separate new IAM stack that incorporates:</w:t>
            </w:r>
          </w:p>
          <w:p w14:paraId="0BD1BC9B" w14:textId="5D2C1689" w:rsidR="00BB22DE" w:rsidRDefault="00BB22DE" w:rsidP="00B940D1">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Developed </w:t>
            </w:r>
            <w:r w:rsidR="00B34486" w:rsidRPr="00B34486">
              <w:rPr>
                <w:rFonts w:ascii="Arial" w:eastAsia="Arial" w:hAnsi="Arial" w:cs="Arial"/>
                <w:b/>
                <w:color w:val="000000"/>
                <w:sz w:val="18"/>
                <w:szCs w:val="18"/>
                <w:bdr w:val="none" w:sz="0" w:space="0" w:color="auto"/>
              </w:rPr>
              <w:t>Ansible playbook</w:t>
            </w:r>
            <w:r>
              <w:rPr>
                <w:rFonts w:ascii="Arial" w:eastAsia="Arial" w:hAnsi="Arial" w:cs="Arial"/>
                <w:bCs/>
                <w:color w:val="000000"/>
                <w:sz w:val="18"/>
                <w:szCs w:val="18"/>
                <w:bdr w:val="none" w:sz="0" w:space="0" w:color="auto"/>
              </w:rPr>
              <w:t xml:space="preserve"> to install </w:t>
            </w:r>
            <w:r w:rsidRPr="00B34486">
              <w:rPr>
                <w:rFonts w:ascii="Arial" w:eastAsia="Arial" w:hAnsi="Arial" w:cs="Arial"/>
                <w:b/>
                <w:color w:val="000000"/>
                <w:sz w:val="18"/>
                <w:szCs w:val="18"/>
                <w:bdr w:val="none" w:sz="0" w:space="0" w:color="auto"/>
              </w:rPr>
              <w:t>Java</w:t>
            </w:r>
            <w:r>
              <w:rPr>
                <w:rFonts w:ascii="Arial" w:eastAsia="Arial" w:hAnsi="Arial" w:cs="Arial"/>
                <w:bCs/>
                <w:color w:val="000000"/>
                <w:sz w:val="18"/>
                <w:szCs w:val="18"/>
                <w:bdr w:val="none" w:sz="0" w:space="0" w:color="auto"/>
              </w:rPr>
              <w:t xml:space="preserve">, </w:t>
            </w:r>
            <w:r w:rsidRPr="00B34486">
              <w:rPr>
                <w:rFonts w:ascii="Arial" w:eastAsia="Arial" w:hAnsi="Arial" w:cs="Arial"/>
                <w:b/>
                <w:color w:val="000000"/>
                <w:sz w:val="18"/>
                <w:szCs w:val="18"/>
                <w:bdr w:val="none" w:sz="0" w:space="0" w:color="auto"/>
              </w:rPr>
              <w:t>Apache</w:t>
            </w:r>
            <w:r>
              <w:rPr>
                <w:rFonts w:ascii="Arial" w:eastAsia="Arial" w:hAnsi="Arial" w:cs="Arial"/>
                <w:bCs/>
                <w:color w:val="000000"/>
                <w:sz w:val="18"/>
                <w:szCs w:val="18"/>
                <w:bdr w:val="none" w:sz="0" w:space="0" w:color="auto"/>
              </w:rPr>
              <w:t xml:space="preserve"> on </w:t>
            </w:r>
            <w:r w:rsidRPr="00B34486">
              <w:rPr>
                <w:rFonts w:ascii="Arial" w:eastAsia="Arial" w:hAnsi="Arial" w:cs="Arial"/>
                <w:b/>
                <w:color w:val="000000"/>
                <w:sz w:val="18"/>
                <w:szCs w:val="18"/>
                <w:bdr w:val="none" w:sz="0" w:space="0" w:color="auto"/>
              </w:rPr>
              <w:t>DEV</w:t>
            </w:r>
            <w:r>
              <w:rPr>
                <w:rFonts w:ascii="Arial" w:eastAsia="Arial" w:hAnsi="Arial" w:cs="Arial"/>
                <w:bCs/>
                <w:color w:val="000000"/>
                <w:sz w:val="18"/>
                <w:szCs w:val="18"/>
                <w:bdr w:val="none" w:sz="0" w:space="0" w:color="auto"/>
              </w:rPr>
              <w:t xml:space="preserve">, </w:t>
            </w:r>
            <w:r w:rsidR="00B34486">
              <w:rPr>
                <w:rFonts w:ascii="Arial" w:eastAsia="Arial" w:hAnsi="Arial" w:cs="Arial"/>
                <w:b/>
                <w:color w:val="000000"/>
                <w:sz w:val="18"/>
                <w:szCs w:val="18"/>
                <w:bdr w:val="none" w:sz="0" w:space="0" w:color="auto"/>
              </w:rPr>
              <w:t>UAT</w:t>
            </w:r>
            <w:r>
              <w:rPr>
                <w:rFonts w:ascii="Arial" w:eastAsia="Arial" w:hAnsi="Arial" w:cs="Arial"/>
                <w:bCs/>
                <w:color w:val="000000"/>
                <w:sz w:val="18"/>
                <w:szCs w:val="18"/>
                <w:bdr w:val="none" w:sz="0" w:space="0" w:color="auto"/>
              </w:rPr>
              <w:t xml:space="preserve"> and </w:t>
            </w:r>
            <w:r w:rsidRPr="00B34486">
              <w:rPr>
                <w:rFonts w:ascii="Arial" w:eastAsia="Arial" w:hAnsi="Arial" w:cs="Arial"/>
                <w:b/>
                <w:color w:val="000000"/>
                <w:sz w:val="18"/>
                <w:szCs w:val="18"/>
                <w:bdr w:val="none" w:sz="0" w:space="0" w:color="auto"/>
              </w:rPr>
              <w:t>PROD</w:t>
            </w:r>
            <w:r>
              <w:rPr>
                <w:rFonts w:ascii="Arial" w:eastAsia="Arial" w:hAnsi="Arial" w:cs="Arial"/>
                <w:bCs/>
                <w:color w:val="000000"/>
                <w:sz w:val="18"/>
                <w:szCs w:val="18"/>
                <w:bdr w:val="none" w:sz="0" w:space="0" w:color="auto"/>
              </w:rPr>
              <w:t xml:space="preserve"> environment.</w:t>
            </w:r>
          </w:p>
          <w:p w14:paraId="7F695B69" w14:textId="072668DB" w:rsidR="003D5B8D" w:rsidRDefault="003D5B8D" w:rsidP="00B940D1">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Configured</w:t>
            </w:r>
            <w:r w:rsidRPr="00E64EA8">
              <w:rPr>
                <w:rFonts w:ascii="Arial" w:eastAsia="Arial" w:hAnsi="Arial" w:cs="Arial"/>
                <w:bCs/>
                <w:color w:val="000000"/>
                <w:sz w:val="18"/>
                <w:szCs w:val="18"/>
                <w:bdr w:val="none" w:sz="0" w:space="0" w:color="auto"/>
              </w:rPr>
              <w:t xml:space="preserve"> </w:t>
            </w:r>
            <w:r w:rsidRPr="002D7270">
              <w:rPr>
                <w:rFonts w:ascii="Arial" w:eastAsia="Arial" w:hAnsi="Arial" w:cs="Arial"/>
                <w:b/>
                <w:color w:val="000000"/>
                <w:sz w:val="18"/>
                <w:szCs w:val="18"/>
                <w:bdr w:val="none" w:sz="0" w:space="0" w:color="auto"/>
              </w:rPr>
              <w:t>Password less</w:t>
            </w:r>
            <w:r w:rsidRPr="00E64EA8">
              <w:rPr>
                <w:rFonts w:ascii="Arial" w:eastAsia="Arial" w:hAnsi="Arial" w:cs="Arial"/>
                <w:bCs/>
                <w:color w:val="000000"/>
                <w:sz w:val="18"/>
                <w:szCs w:val="18"/>
                <w:bdr w:val="none" w:sz="0" w:space="0" w:color="auto"/>
              </w:rPr>
              <w:t xml:space="preserve"> </w:t>
            </w:r>
            <w:r w:rsidRPr="002D7270">
              <w:rPr>
                <w:rFonts w:ascii="Arial" w:eastAsia="Arial" w:hAnsi="Arial" w:cs="Arial"/>
                <w:b/>
                <w:color w:val="000000"/>
                <w:sz w:val="18"/>
                <w:szCs w:val="18"/>
                <w:bdr w:val="none" w:sz="0" w:space="0" w:color="auto"/>
              </w:rPr>
              <w:t>SSH Login</w:t>
            </w:r>
            <w:r>
              <w:rPr>
                <w:rFonts w:ascii="Arial" w:eastAsia="Arial" w:hAnsi="Arial" w:cs="Arial"/>
                <w:bCs/>
                <w:color w:val="000000"/>
                <w:sz w:val="18"/>
                <w:szCs w:val="18"/>
                <w:bdr w:val="none" w:sz="0" w:space="0" w:color="auto"/>
              </w:rPr>
              <w:t xml:space="preserve"> to connect with working nodes.</w:t>
            </w:r>
          </w:p>
          <w:p w14:paraId="6791572F" w14:textId="65BE95BB" w:rsidR="00262F76" w:rsidRDefault="00262F76" w:rsidP="00B940D1">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Wrote </w:t>
            </w:r>
            <w:r w:rsidRPr="00262F76">
              <w:rPr>
                <w:rFonts w:ascii="Arial" w:eastAsia="Arial" w:hAnsi="Arial" w:cs="Arial"/>
                <w:b/>
                <w:color w:val="000000"/>
                <w:sz w:val="18"/>
                <w:szCs w:val="18"/>
                <w:bdr w:val="none" w:sz="0" w:space="0" w:color="auto"/>
              </w:rPr>
              <w:t>YAML</w:t>
            </w:r>
            <w:r>
              <w:rPr>
                <w:rFonts w:ascii="Arial" w:eastAsia="Arial" w:hAnsi="Arial" w:cs="Arial"/>
                <w:bCs/>
                <w:color w:val="000000"/>
                <w:sz w:val="18"/>
                <w:szCs w:val="18"/>
                <w:bdr w:val="none" w:sz="0" w:space="0" w:color="auto"/>
              </w:rPr>
              <w:t xml:space="preserve"> files to automate the </w:t>
            </w:r>
            <w:r w:rsidRPr="00262F76">
              <w:rPr>
                <w:rFonts w:ascii="Arial" w:eastAsia="Arial" w:hAnsi="Arial" w:cs="Arial"/>
                <w:b/>
                <w:color w:val="000000"/>
                <w:sz w:val="18"/>
                <w:szCs w:val="18"/>
                <w:bdr w:val="none" w:sz="0" w:space="0" w:color="auto"/>
              </w:rPr>
              <w:t>Build &amp; Release</w:t>
            </w:r>
            <w:r>
              <w:rPr>
                <w:rFonts w:ascii="Arial" w:eastAsia="Arial" w:hAnsi="Arial" w:cs="Arial"/>
                <w:bCs/>
                <w:color w:val="000000"/>
                <w:sz w:val="18"/>
                <w:szCs w:val="18"/>
                <w:bdr w:val="none" w:sz="0" w:space="0" w:color="auto"/>
              </w:rPr>
              <w:t xml:space="preserve"> definitions and to automate the process.</w:t>
            </w:r>
          </w:p>
          <w:p w14:paraId="5B83257C" w14:textId="17C1A1CD" w:rsidR="00D841D2" w:rsidRDefault="00D841D2" w:rsidP="00B940D1">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Worked in </w:t>
            </w:r>
            <w:r w:rsidRPr="00C34CA3">
              <w:rPr>
                <w:rFonts w:ascii="Arial" w:eastAsia="Arial" w:hAnsi="Arial" w:cs="Arial"/>
                <w:b/>
                <w:color w:val="000000"/>
                <w:sz w:val="18"/>
                <w:szCs w:val="18"/>
                <w:bdr w:val="none" w:sz="0" w:space="0" w:color="auto"/>
              </w:rPr>
              <w:t>agile model</w:t>
            </w:r>
            <w:r>
              <w:rPr>
                <w:rFonts w:ascii="Arial" w:eastAsia="Arial" w:hAnsi="Arial" w:cs="Arial"/>
                <w:bCs/>
                <w:color w:val="000000"/>
                <w:sz w:val="18"/>
                <w:szCs w:val="18"/>
                <w:bdr w:val="none" w:sz="0" w:space="0" w:color="auto"/>
              </w:rPr>
              <w:t xml:space="preserve"> with daily </w:t>
            </w:r>
            <w:r w:rsidRPr="00C34CA3">
              <w:rPr>
                <w:rFonts w:ascii="Arial" w:eastAsia="Arial" w:hAnsi="Arial" w:cs="Arial"/>
                <w:b/>
                <w:color w:val="000000"/>
                <w:sz w:val="18"/>
                <w:szCs w:val="18"/>
                <w:bdr w:val="none" w:sz="0" w:space="0" w:color="auto"/>
              </w:rPr>
              <w:t>scrum meeting</w:t>
            </w:r>
            <w:r>
              <w:rPr>
                <w:rFonts w:ascii="Arial" w:eastAsia="Arial" w:hAnsi="Arial" w:cs="Arial"/>
                <w:bCs/>
                <w:color w:val="000000"/>
                <w:sz w:val="18"/>
                <w:szCs w:val="18"/>
                <w:bdr w:val="none" w:sz="0" w:space="0" w:color="auto"/>
              </w:rPr>
              <w:t>.</w:t>
            </w:r>
          </w:p>
          <w:p w14:paraId="7A68EBCB" w14:textId="51D02701" w:rsidR="005D480B" w:rsidRDefault="005D480B" w:rsidP="00B940D1">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 xml:space="preserve">The code repositories are stored in </w:t>
            </w:r>
            <w:r w:rsidR="004B0F6D" w:rsidRPr="004B0F6D">
              <w:rPr>
                <w:rFonts w:ascii="Arial" w:eastAsia="Arial" w:hAnsi="Arial" w:cs="Arial"/>
                <w:b/>
                <w:color w:val="000000"/>
                <w:sz w:val="18"/>
                <w:szCs w:val="18"/>
                <w:bdr w:val="none" w:sz="0" w:space="0" w:color="auto"/>
              </w:rPr>
              <w:t>G</w:t>
            </w:r>
            <w:r w:rsidR="00060C52" w:rsidRPr="00060C52">
              <w:rPr>
                <w:rFonts w:ascii="Arial" w:eastAsia="Arial" w:hAnsi="Arial" w:cs="Arial"/>
                <w:b/>
                <w:color w:val="000000"/>
                <w:sz w:val="18"/>
                <w:szCs w:val="18"/>
                <w:bdr w:val="none" w:sz="0" w:space="0" w:color="auto"/>
              </w:rPr>
              <w:t>itHub</w:t>
            </w:r>
            <w:r>
              <w:rPr>
                <w:rFonts w:ascii="Arial" w:eastAsia="Arial" w:hAnsi="Arial" w:cs="Arial"/>
                <w:bCs/>
                <w:color w:val="000000"/>
                <w:sz w:val="18"/>
                <w:szCs w:val="18"/>
                <w:bdr w:val="none" w:sz="0" w:space="0" w:color="auto"/>
              </w:rPr>
              <w:t xml:space="preserve"> and we used </w:t>
            </w:r>
            <w:r w:rsidRPr="00CE0083">
              <w:rPr>
                <w:rFonts w:ascii="Arial" w:eastAsia="Arial" w:hAnsi="Arial" w:cs="Arial"/>
                <w:b/>
                <w:color w:val="000000"/>
                <w:sz w:val="18"/>
                <w:szCs w:val="18"/>
                <w:bdr w:val="none" w:sz="0" w:space="0" w:color="auto"/>
              </w:rPr>
              <w:t>git</w:t>
            </w:r>
            <w:r>
              <w:rPr>
                <w:rFonts w:ascii="Arial" w:eastAsia="Arial" w:hAnsi="Arial" w:cs="Arial"/>
                <w:bCs/>
                <w:color w:val="000000"/>
                <w:sz w:val="18"/>
                <w:szCs w:val="18"/>
                <w:bdr w:val="none" w:sz="0" w:space="0" w:color="auto"/>
              </w:rPr>
              <w:t xml:space="preserve"> as the </w:t>
            </w:r>
            <w:r w:rsidRPr="00CE0083">
              <w:rPr>
                <w:rFonts w:ascii="Arial" w:eastAsia="Arial" w:hAnsi="Arial" w:cs="Arial"/>
                <w:b/>
                <w:color w:val="000000"/>
                <w:sz w:val="18"/>
                <w:szCs w:val="18"/>
                <w:bdr w:val="none" w:sz="0" w:space="0" w:color="auto"/>
              </w:rPr>
              <w:t>version control</w:t>
            </w:r>
            <w:r>
              <w:rPr>
                <w:rFonts w:ascii="Arial" w:eastAsia="Arial" w:hAnsi="Arial" w:cs="Arial"/>
                <w:bCs/>
                <w:color w:val="000000"/>
                <w:sz w:val="18"/>
                <w:szCs w:val="18"/>
                <w:bdr w:val="none" w:sz="0" w:space="0" w:color="auto"/>
              </w:rPr>
              <w:t xml:space="preserve"> to maintain our code.</w:t>
            </w:r>
          </w:p>
          <w:p w14:paraId="7ACB2967" w14:textId="3AE6E480" w:rsidR="009E2CBA" w:rsidRDefault="009E2CBA" w:rsidP="009E2CBA">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Written</w:t>
            </w:r>
            <w:r w:rsidRPr="00BB22DE">
              <w:rPr>
                <w:rFonts w:ascii="Arial" w:eastAsia="Arial" w:hAnsi="Arial" w:cs="Arial"/>
                <w:bCs/>
                <w:color w:val="000000"/>
                <w:sz w:val="18"/>
                <w:szCs w:val="18"/>
                <w:bdr w:val="none" w:sz="0" w:space="0" w:color="auto"/>
              </w:rPr>
              <w:t xml:space="preserve"> shell scripts for scheduled tasks to be run on servers for automations using </w:t>
            </w:r>
            <w:r w:rsidRPr="00050FBE">
              <w:rPr>
                <w:rFonts w:ascii="Arial" w:eastAsia="Arial" w:hAnsi="Arial" w:cs="Arial"/>
                <w:b/>
                <w:color w:val="000000"/>
                <w:sz w:val="18"/>
                <w:szCs w:val="18"/>
                <w:bdr w:val="none" w:sz="0" w:space="0" w:color="auto"/>
              </w:rPr>
              <w:t>Jenkins</w:t>
            </w:r>
            <w:r w:rsidRPr="00BB22DE">
              <w:rPr>
                <w:rFonts w:ascii="Arial" w:eastAsia="Arial" w:hAnsi="Arial" w:cs="Arial"/>
                <w:bCs/>
                <w:color w:val="000000"/>
                <w:sz w:val="18"/>
                <w:szCs w:val="18"/>
                <w:bdr w:val="none" w:sz="0" w:space="0" w:color="auto"/>
              </w:rPr>
              <w:t xml:space="preserve"> and </w:t>
            </w:r>
            <w:r w:rsidRPr="00050FBE">
              <w:rPr>
                <w:rFonts w:ascii="Arial" w:eastAsia="Arial" w:hAnsi="Arial" w:cs="Arial"/>
                <w:b/>
                <w:color w:val="000000"/>
                <w:sz w:val="18"/>
                <w:szCs w:val="18"/>
                <w:bdr w:val="none" w:sz="0" w:space="0" w:color="auto"/>
              </w:rPr>
              <w:t>crontab</w:t>
            </w:r>
            <w:r w:rsidRPr="00BB22DE">
              <w:rPr>
                <w:rFonts w:ascii="Arial" w:eastAsia="Arial" w:hAnsi="Arial" w:cs="Arial"/>
                <w:bCs/>
                <w:color w:val="000000"/>
                <w:sz w:val="18"/>
                <w:szCs w:val="18"/>
                <w:bdr w:val="none" w:sz="0" w:space="0" w:color="auto"/>
              </w:rPr>
              <w:t xml:space="preserve"> jobs</w:t>
            </w:r>
            <w:r>
              <w:rPr>
                <w:rFonts w:ascii="Arial" w:eastAsia="Arial" w:hAnsi="Arial" w:cs="Arial"/>
                <w:bCs/>
                <w:color w:val="000000"/>
                <w:sz w:val="18"/>
                <w:szCs w:val="18"/>
                <w:bdr w:val="none" w:sz="0" w:space="0" w:color="auto"/>
              </w:rPr>
              <w:t>.</w:t>
            </w:r>
          </w:p>
          <w:p w14:paraId="46D8D03D" w14:textId="5B74EA18" w:rsidR="00012188" w:rsidRDefault="00012188" w:rsidP="009E2CBA">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lastRenderedPageBreak/>
              <w:t xml:space="preserve">Setup </w:t>
            </w:r>
            <w:r w:rsidRPr="00C9664E">
              <w:rPr>
                <w:rFonts w:ascii="Arial" w:eastAsia="Arial" w:hAnsi="Arial" w:cs="Arial"/>
                <w:b/>
                <w:color w:val="000000"/>
                <w:sz w:val="18"/>
                <w:szCs w:val="18"/>
                <w:bdr w:val="none" w:sz="0" w:space="0" w:color="auto"/>
              </w:rPr>
              <w:t>SCM Polling</w:t>
            </w:r>
            <w:r>
              <w:rPr>
                <w:rFonts w:ascii="Arial" w:eastAsia="Arial" w:hAnsi="Arial" w:cs="Arial"/>
                <w:bCs/>
                <w:color w:val="000000"/>
                <w:sz w:val="18"/>
                <w:szCs w:val="18"/>
                <w:bdr w:val="none" w:sz="0" w:space="0" w:color="auto"/>
              </w:rPr>
              <w:t xml:space="preserve"> for immediate Build with maven and deployed apps using custom ruby module through </w:t>
            </w:r>
            <w:r w:rsidRPr="00EB50A5">
              <w:rPr>
                <w:rFonts w:ascii="Arial" w:eastAsia="Arial" w:hAnsi="Arial" w:cs="Arial"/>
                <w:b/>
                <w:color w:val="000000"/>
                <w:sz w:val="18"/>
                <w:szCs w:val="18"/>
                <w:bdr w:val="none" w:sz="0" w:space="0" w:color="auto"/>
              </w:rPr>
              <w:t>Ansible</w:t>
            </w:r>
            <w:r>
              <w:rPr>
                <w:rFonts w:ascii="Arial" w:eastAsia="Arial" w:hAnsi="Arial" w:cs="Arial"/>
                <w:bCs/>
                <w:color w:val="000000"/>
                <w:sz w:val="18"/>
                <w:szCs w:val="18"/>
                <w:bdr w:val="none" w:sz="0" w:space="0" w:color="auto"/>
              </w:rPr>
              <w:t xml:space="preserve"> as a </w:t>
            </w:r>
            <w:r w:rsidRPr="00C9664E">
              <w:rPr>
                <w:rFonts w:ascii="Arial" w:eastAsia="Arial" w:hAnsi="Arial" w:cs="Arial"/>
                <w:b/>
                <w:color w:val="000000"/>
                <w:sz w:val="18"/>
                <w:szCs w:val="18"/>
                <w:bdr w:val="none" w:sz="0" w:space="0" w:color="auto"/>
              </w:rPr>
              <w:t>CI/CD</w:t>
            </w:r>
            <w:r>
              <w:rPr>
                <w:rFonts w:ascii="Arial" w:eastAsia="Arial" w:hAnsi="Arial" w:cs="Arial"/>
                <w:bCs/>
                <w:color w:val="000000"/>
                <w:sz w:val="18"/>
                <w:szCs w:val="18"/>
                <w:bdr w:val="none" w:sz="0" w:space="0" w:color="auto"/>
              </w:rPr>
              <w:t xml:space="preserve"> process</w:t>
            </w:r>
          </w:p>
          <w:p w14:paraId="3549A69D" w14:textId="0CB1875B" w:rsidR="00BB22DE" w:rsidRDefault="00A7120F" w:rsidP="00BB22DE">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Implemented process</w:t>
            </w:r>
            <w:r w:rsidR="00740601">
              <w:rPr>
                <w:rFonts w:ascii="Arial" w:eastAsia="Arial" w:hAnsi="Arial" w:cs="Arial"/>
                <w:bCs/>
                <w:color w:val="000000"/>
                <w:sz w:val="18"/>
                <w:szCs w:val="18"/>
                <w:bdr w:val="none" w:sz="0" w:space="0" w:color="auto"/>
              </w:rPr>
              <w:t xml:space="preserve"> for release management, automated code deployment and configuration management</w:t>
            </w:r>
            <w:r w:rsidR="00323CFE">
              <w:rPr>
                <w:rFonts w:ascii="Arial" w:eastAsia="Arial" w:hAnsi="Arial" w:cs="Arial"/>
                <w:bCs/>
                <w:color w:val="000000"/>
                <w:sz w:val="18"/>
                <w:szCs w:val="18"/>
                <w:bdr w:val="none" w:sz="0" w:space="0" w:color="auto"/>
              </w:rPr>
              <w:t>.</w:t>
            </w:r>
          </w:p>
          <w:p w14:paraId="38CA95E4" w14:textId="1374D3A3" w:rsidR="00A7120F" w:rsidRDefault="00A7120F" w:rsidP="00BB22DE">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18"/>
                <w:szCs w:val="18"/>
                <w:bdr w:val="none" w:sz="0" w:space="0" w:color="auto"/>
              </w:rPr>
            </w:pPr>
            <w:r>
              <w:rPr>
                <w:rFonts w:ascii="Arial" w:eastAsia="Arial" w:hAnsi="Arial" w:cs="Arial"/>
                <w:bCs/>
                <w:color w:val="000000"/>
                <w:sz w:val="18"/>
                <w:szCs w:val="18"/>
                <w:bdr w:val="none" w:sz="0" w:space="0" w:color="auto"/>
              </w:rPr>
              <w:t>Maintaining the source code and day to day bug tracking.</w:t>
            </w:r>
          </w:p>
          <w:p w14:paraId="4EC4A0B9" w14:textId="46055FA6" w:rsidR="005E6FD8" w:rsidRPr="00D27790" w:rsidRDefault="00BC28EF" w:rsidP="003F6D24">
            <w:pPr>
              <w:pStyle w:val="ListParagraph"/>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3F6D24">
              <w:rPr>
                <w:rFonts w:ascii="Arial" w:eastAsia="Arial" w:hAnsi="Arial" w:cs="Arial"/>
                <w:bCs/>
                <w:color w:val="000000"/>
                <w:sz w:val="18"/>
                <w:szCs w:val="18"/>
                <w:bdr w:val="none" w:sz="0" w:space="0" w:color="auto"/>
              </w:rPr>
              <w:t>Tested and troubleshot application and documented issues resolutions for development team.</w:t>
            </w:r>
          </w:p>
        </w:tc>
      </w:tr>
    </w:tbl>
    <w:p w14:paraId="671C30D1" w14:textId="10AE7D2E" w:rsidR="00AD4C26" w:rsidRDefault="00AD4C26" w:rsidP="0090794E">
      <w:pPr>
        <w:pStyle w:val="Body"/>
        <w:jc w:val="both"/>
        <w:rPr>
          <w:b/>
          <w:bCs/>
          <w:sz w:val="23"/>
          <w:szCs w:val="23"/>
        </w:rPr>
      </w:pPr>
    </w:p>
    <w:p w14:paraId="1104F966" w14:textId="77777777" w:rsidR="00784F21" w:rsidRDefault="00784F21" w:rsidP="0090794E">
      <w:pPr>
        <w:pStyle w:val="Body"/>
        <w:jc w:val="both"/>
        <w:rPr>
          <w:b/>
          <w:bCs/>
          <w:sz w:val="23"/>
          <w:szCs w:val="23"/>
        </w:rPr>
      </w:pPr>
    </w:p>
    <w:p w14:paraId="2E90ED58" w14:textId="12553966" w:rsidR="00D27790" w:rsidRDefault="00D27790" w:rsidP="0090794E">
      <w:pPr>
        <w:pStyle w:val="Body"/>
        <w:jc w:val="both"/>
        <w:rPr>
          <w:b/>
          <w:bCs/>
          <w:sz w:val="23"/>
          <w:szCs w:val="23"/>
        </w:rPr>
      </w:pPr>
    </w:p>
    <w:tbl>
      <w:tblPr>
        <w:tblW w:w="9922" w:type="dxa"/>
        <w:tblInd w:w="273" w:type="dxa"/>
        <w:tblLayout w:type="fixed"/>
        <w:tblLook w:val="0000" w:firstRow="0" w:lastRow="0" w:firstColumn="0" w:lastColumn="0" w:noHBand="0" w:noVBand="0"/>
      </w:tblPr>
      <w:tblGrid>
        <w:gridCol w:w="3072"/>
        <w:gridCol w:w="6850"/>
      </w:tblGrid>
      <w:tr w:rsidR="00784F21" w:rsidRPr="006C49FF" w14:paraId="6F9A3F88" w14:textId="77777777" w:rsidTr="000127A8">
        <w:tc>
          <w:tcPr>
            <w:tcW w:w="3072" w:type="dxa"/>
            <w:tcBorders>
              <w:top w:val="single" w:sz="6" w:space="0" w:color="auto"/>
              <w:left w:val="single" w:sz="6" w:space="0" w:color="auto"/>
              <w:bottom w:val="nil"/>
              <w:right w:val="single" w:sz="6" w:space="0" w:color="auto"/>
            </w:tcBorders>
          </w:tcPr>
          <w:p w14:paraId="752523E2" w14:textId="77777777" w:rsidR="00784F21" w:rsidRPr="000F5CAE" w:rsidRDefault="00784F21" w:rsidP="00784F21">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Project</w:t>
            </w:r>
          </w:p>
        </w:tc>
        <w:tc>
          <w:tcPr>
            <w:tcW w:w="6850" w:type="dxa"/>
            <w:tcBorders>
              <w:top w:val="single" w:sz="6" w:space="0" w:color="auto"/>
              <w:left w:val="single" w:sz="6" w:space="0" w:color="auto"/>
              <w:bottom w:val="nil"/>
              <w:right w:val="single" w:sz="6" w:space="0" w:color="auto"/>
            </w:tcBorders>
          </w:tcPr>
          <w:p w14:paraId="2CDE84D2" w14:textId="7E2CFC6E" w:rsidR="00784F21" w:rsidRPr="006C49FF" w:rsidRDefault="00784F21" w:rsidP="00784F21">
            <w:pPr>
              <w:autoSpaceDN w:val="0"/>
              <w:adjustRightInd w:val="0"/>
              <w:spacing w:before="40" w:after="40"/>
              <w:rPr>
                <w:b/>
                <w:sz w:val="20"/>
                <w:szCs w:val="20"/>
                <w:lang w:val="en-GB"/>
              </w:rPr>
            </w:pPr>
            <w:r>
              <w:rPr>
                <w:rFonts w:ascii="Arial" w:eastAsia="Arial" w:hAnsi="Arial" w:cs="Arial"/>
                <w:b/>
                <w:color w:val="000000"/>
                <w:sz w:val="20"/>
                <w:szCs w:val="20"/>
                <w:bdr w:val="none" w:sz="0" w:space="0" w:color="auto"/>
                <w:lang w:val="en-GB"/>
              </w:rPr>
              <w:t>Enhancement &amp; Support of IAM solution SailPoint IIQ (US Client)</w:t>
            </w:r>
          </w:p>
        </w:tc>
      </w:tr>
      <w:tr w:rsidR="00B54EC4" w:rsidRPr="006C49FF" w14:paraId="41F79025" w14:textId="77777777" w:rsidTr="000127A8">
        <w:tc>
          <w:tcPr>
            <w:tcW w:w="3072" w:type="dxa"/>
            <w:tcBorders>
              <w:top w:val="single" w:sz="6" w:space="0" w:color="auto"/>
              <w:left w:val="single" w:sz="6" w:space="0" w:color="auto"/>
              <w:bottom w:val="single" w:sz="4" w:space="0" w:color="auto"/>
              <w:right w:val="single" w:sz="6" w:space="0" w:color="auto"/>
            </w:tcBorders>
          </w:tcPr>
          <w:p w14:paraId="0B843D0B" w14:textId="77777777" w:rsidR="00B54EC4" w:rsidRPr="000F5CAE" w:rsidRDefault="00B54EC4" w:rsidP="000127A8">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Location</w:t>
            </w:r>
          </w:p>
        </w:tc>
        <w:tc>
          <w:tcPr>
            <w:tcW w:w="6850" w:type="dxa"/>
            <w:tcBorders>
              <w:top w:val="single" w:sz="6" w:space="0" w:color="auto"/>
              <w:left w:val="single" w:sz="6" w:space="0" w:color="auto"/>
              <w:bottom w:val="single" w:sz="4" w:space="0" w:color="auto"/>
              <w:right w:val="single" w:sz="6" w:space="0" w:color="auto"/>
            </w:tcBorders>
          </w:tcPr>
          <w:p w14:paraId="6B26938E" w14:textId="77777777" w:rsidR="00B54EC4" w:rsidRPr="000F5CAE" w:rsidRDefault="00B54EC4" w:rsidP="000127A8">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Gurgaon</w:t>
            </w:r>
            <w:r w:rsidRPr="000F5CAE">
              <w:rPr>
                <w:rFonts w:ascii="Arial" w:eastAsia="Arial" w:hAnsi="Arial" w:cs="Arial"/>
                <w:bCs/>
                <w:color w:val="000000"/>
                <w:sz w:val="20"/>
                <w:bdr w:val="none" w:sz="0" w:space="0" w:color="auto"/>
              </w:rPr>
              <w:t>, India</w:t>
            </w:r>
          </w:p>
        </w:tc>
      </w:tr>
      <w:tr w:rsidR="00B54EC4" w:rsidRPr="006C49FF" w14:paraId="40B02665" w14:textId="77777777" w:rsidTr="000127A8">
        <w:tc>
          <w:tcPr>
            <w:tcW w:w="3072" w:type="dxa"/>
            <w:tcBorders>
              <w:top w:val="single" w:sz="6" w:space="0" w:color="auto"/>
              <w:left w:val="single" w:sz="6" w:space="0" w:color="auto"/>
              <w:bottom w:val="single" w:sz="4" w:space="0" w:color="auto"/>
              <w:right w:val="single" w:sz="6" w:space="0" w:color="auto"/>
            </w:tcBorders>
          </w:tcPr>
          <w:p w14:paraId="5161A219" w14:textId="77777777" w:rsidR="00B54EC4" w:rsidRPr="000F5CAE" w:rsidRDefault="00B54EC4" w:rsidP="000127A8">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Role</w:t>
            </w:r>
          </w:p>
        </w:tc>
        <w:tc>
          <w:tcPr>
            <w:tcW w:w="6850" w:type="dxa"/>
            <w:tcBorders>
              <w:top w:val="single" w:sz="6" w:space="0" w:color="auto"/>
              <w:left w:val="single" w:sz="6" w:space="0" w:color="auto"/>
              <w:bottom w:val="single" w:sz="4" w:space="0" w:color="auto"/>
              <w:right w:val="single" w:sz="6" w:space="0" w:color="auto"/>
            </w:tcBorders>
          </w:tcPr>
          <w:p w14:paraId="29947DF0" w14:textId="77777777" w:rsidR="00B54EC4" w:rsidRPr="000F5CAE" w:rsidRDefault="00B54EC4" w:rsidP="000127A8">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DevOps Engineer</w:t>
            </w:r>
          </w:p>
        </w:tc>
      </w:tr>
      <w:tr w:rsidR="00B54EC4" w:rsidRPr="006C49FF" w14:paraId="0E9EC09E" w14:textId="77777777" w:rsidTr="000127A8">
        <w:tc>
          <w:tcPr>
            <w:tcW w:w="3072" w:type="dxa"/>
            <w:tcBorders>
              <w:top w:val="single" w:sz="6" w:space="0" w:color="auto"/>
              <w:left w:val="single" w:sz="6" w:space="0" w:color="auto"/>
              <w:bottom w:val="single" w:sz="4" w:space="0" w:color="auto"/>
              <w:right w:val="single" w:sz="6" w:space="0" w:color="auto"/>
            </w:tcBorders>
          </w:tcPr>
          <w:p w14:paraId="40BDD219" w14:textId="77777777" w:rsidR="00B54EC4" w:rsidRPr="000F5CAE" w:rsidRDefault="00B54EC4" w:rsidP="000127A8">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Technology</w:t>
            </w:r>
          </w:p>
        </w:tc>
        <w:tc>
          <w:tcPr>
            <w:tcW w:w="6850" w:type="dxa"/>
            <w:tcBorders>
              <w:top w:val="single" w:sz="6" w:space="0" w:color="auto"/>
              <w:left w:val="single" w:sz="6" w:space="0" w:color="auto"/>
              <w:bottom w:val="single" w:sz="4" w:space="0" w:color="auto"/>
              <w:right w:val="single" w:sz="6" w:space="0" w:color="auto"/>
            </w:tcBorders>
          </w:tcPr>
          <w:p w14:paraId="4D31E804" w14:textId="5032C798" w:rsidR="00B54EC4" w:rsidRPr="000F5CAE" w:rsidRDefault="00784F21" w:rsidP="000127A8">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SailPoint IIQ, AWS EC2, My SQL, RedHat Linux 8, Jenkins, Chef,</w:t>
            </w:r>
            <w:r w:rsidR="00856884">
              <w:rPr>
                <w:rFonts w:ascii="Arial" w:eastAsia="Arial" w:hAnsi="Arial" w:cs="Arial"/>
                <w:bCs/>
                <w:color w:val="000000"/>
                <w:sz w:val="20"/>
                <w:bdr w:val="none" w:sz="0" w:space="0" w:color="auto"/>
              </w:rPr>
              <w:t xml:space="preserve"> </w:t>
            </w:r>
            <w:r>
              <w:rPr>
                <w:rFonts w:ascii="Arial" w:eastAsia="Arial" w:hAnsi="Arial" w:cs="Arial"/>
                <w:bCs/>
                <w:color w:val="000000"/>
                <w:sz w:val="20"/>
                <w:bdr w:val="none" w:sz="0" w:space="0" w:color="auto"/>
              </w:rPr>
              <w:t>Cookbooks, Apache Tomcat, Java, Shell scripting, Maven</w:t>
            </w:r>
          </w:p>
        </w:tc>
      </w:tr>
      <w:tr w:rsidR="00B54EC4" w:rsidRPr="006C49FF" w14:paraId="212DE65C" w14:textId="77777777" w:rsidTr="000127A8">
        <w:trPr>
          <w:trHeight w:val="1575"/>
        </w:trPr>
        <w:tc>
          <w:tcPr>
            <w:tcW w:w="3072" w:type="dxa"/>
            <w:tcBorders>
              <w:top w:val="single" w:sz="4" w:space="0" w:color="auto"/>
              <w:left w:val="single" w:sz="4" w:space="0" w:color="auto"/>
              <w:bottom w:val="single" w:sz="4" w:space="0" w:color="auto"/>
              <w:right w:val="single" w:sz="4" w:space="0" w:color="auto"/>
            </w:tcBorders>
          </w:tcPr>
          <w:p w14:paraId="7B5014BC" w14:textId="77777777" w:rsidR="00B54EC4" w:rsidRPr="000F5CAE" w:rsidRDefault="00B54EC4" w:rsidP="000127A8">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Description</w:t>
            </w:r>
          </w:p>
        </w:tc>
        <w:tc>
          <w:tcPr>
            <w:tcW w:w="6850" w:type="dxa"/>
            <w:tcBorders>
              <w:top w:val="single" w:sz="4" w:space="0" w:color="auto"/>
              <w:left w:val="single" w:sz="4" w:space="0" w:color="auto"/>
              <w:bottom w:val="single" w:sz="4" w:space="0" w:color="auto"/>
              <w:right w:val="single" w:sz="4" w:space="0" w:color="auto"/>
            </w:tcBorders>
          </w:tcPr>
          <w:p w14:paraId="3BDE5A77" w14:textId="77777777" w:rsidR="00784F21" w:rsidRPr="0087452E" w:rsidRDefault="00784F21" w:rsidP="00784F21">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205B05">
              <w:rPr>
                <w:rFonts w:ascii="Arial" w:eastAsia="Arial" w:hAnsi="Arial" w:cs="Arial"/>
                <w:b/>
                <w:bCs/>
                <w:color w:val="000000"/>
                <w:sz w:val="20"/>
                <w:bdr w:val="none" w:sz="0" w:space="0" w:color="auto"/>
              </w:rPr>
              <w:t>Support &amp; Enhancements of IAM stack that incorporates:</w:t>
            </w:r>
          </w:p>
          <w:p w14:paraId="5C416DE1" w14:textId="2F67C4D8" w:rsidR="00784F21"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Tracking and troubleshooting routine activities and scheduled tasks</w:t>
            </w:r>
            <w:r w:rsidR="00856884">
              <w:rPr>
                <w:rFonts w:ascii="Arial" w:eastAsia="Arial" w:hAnsi="Arial" w:cs="Arial"/>
                <w:bCs/>
                <w:color w:val="000000"/>
                <w:sz w:val="20"/>
                <w:bdr w:val="none" w:sz="0" w:space="0" w:color="auto"/>
              </w:rPr>
              <w:t>.</w:t>
            </w:r>
          </w:p>
          <w:p w14:paraId="3AF770A7" w14:textId="17ED951D" w:rsidR="00856884" w:rsidRDefault="00856884"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 xml:space="preserve">Tracking the </w:t>
            </w:r>
            <w:r w:rsidRPr="00CA0258">
              <w:rPr>
                <w:rFonts w:ascii="Arial" w:eastAsia="Arial" w:hAnsi="Arial" w:cs="Arial"/>
                <w:b/>
                <w:color w:val="000000"/>
                <w:sz w:val="20"/>
                <w:bdr w:val="none" w:sz="0" w:space="0" w:color="auto"/>
              </w:rPr>
              <w:t>chef client</w:t>
            </w:r>
            <w:r>
              <w:rPr>
                <w:rFonts w:ascii="Arial" w:eastAsia="Arial" w:hAnsi="Arial" w:cs="Arial"/>
                <w:bCs/>
                <w:color w:val="000000"/>
                <w:sz w:val="20"/>
                <w:bdr w:val="none" w:sz="0" w:space="0" w:color="auto"/>
              </w:rPr>
              <w:t xml:space="preserve"> node</w:t>
            </w:r>
            <w:r w:rsidR="00CA0258">
              <w:rPr>
                <w:rFonts w:ascii="Arial" w:eastAsia="Arial" w:hAnsi="Arial" w:cs="Arial"/>
                <w:bCs/>
                <w:color w:val="000000"/>
                <w:sz w:val="20"/>
                <w:bdr w:val="none" w:sz="0" w:space="0" w:color="auto"/>
              </w:rPr>
              <w:t>s</w:t>
            </w:r>
            <w:r>
              <w:rPr>
                <w:rFonts w:ascii="Arial" w:eastAsia="Arial" w:hAnsi="Arial" w:cs="Arial"/>
                <w:bCs/>
                <w:color w:val="000000"/>
                <w:sz w:val="20"/>
                <w:bdr w:val="none" w:sz="0" w:space="0" w:color="auto"/>
              </w:rPr>
              <w:t xml:space="preserve"> from the chef server workstation.</w:t>
            </w:r>
          </w:p>
          <w:p w14:paraId="4B0C5CE4" w14:textId="5D1D4307" w:rsidR="006C3F36" w:rsidRDefault="006C3F36"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 xml:space="preserve">Changing the </w:t>
            </w:r>
            <w:r w:rsidRPr="00CA0258">
              <w:rPr>
                <w:rFonts w:ascii="Arial" w:eastAsia="Arial" w:hAnsi="Arial" w:cs="Arial"/>
                <w:b/>
                <w:color w:val="000000"/>
                <w:sz w:val="20"/>
                <w:bdr w:val="none" w:sz="0" w:space="0" w:color="auto"/>
              </w:rPr>
              <w:t>SCM polling</w:t>
            </w:r>
            <w:r>
              <w:rPr>
                <w:rFonts w:ascii="Arial" w:eastAsia="Arial" w:hAnsi="Arial" w:cs="Arial"/>
                <w:bCs/>
                <w:color w:val="000000"/>
                <w:sz w:val="20"/>
                <w:bdr w:val="none" w:sz="0" w:space="0" w:color="auto"/>
              </w:rPr>
              <w:t xml:space="preserve"> for immediate or hourly build.</w:t>
            </w:r>
          </w:p>
          <w:p w14:paraId="55214B18" w14:textId="77777777" w:rsidR="00784F21"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Raising tickets with the SailPoint Vendor Support teams and coordinating to resolve request</w:t>
            </w:r>
          </w:p>
          <w:p w14:paraId="794AC94F" w14:textId="77777777" w:rsidR="00784F21"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7435AE">
              <w:rPr>
                <w:rFonts w:ascii="Arial" w:eastAsia="Arial" w:hAnsi="Arial" w:cs="Arial"/>
                <w:bCs/>
                <w:color w:val="000000"/>
                <w:sz w:val="20"/>
                <w:bdr w:val="none" w:sz="0" w:space="0" w:color="auto"/>
              </w:rPr>
              <w:t>Work</w:t>
            </w:r>
            <w:r>
              <w:rPr>
                <w:rFonts w:ascii="Arial" w:eastAsia="Arial" w:hAnsi="Arial" w:cs="Arial"/>
                <w:bCs/>
                <w:color w:val="000000"/>
                <w:sz w:val="20"/>
                <w:bdr w:val="none" w:sz="0" w:space="0" w:color="auto"/>
              </w:rPr>
              <w:t>ed</w:t>
            </w:r>
            <w:r w:rsidRPr="007435AE">
              <w:rPr>
                <w:rFonts w:ascii="Arial" w:eastAsia="Arial" w:hAnsi="Arial" w:cs="Arial"/>
                <w:bCs/>
                <w:color w:val="000000"/>
                <w:sz w:val="20"/>
                <w:bdr w:val="none" w:sz="0" w:space="0" w:color="auto"/>
              </w:rPr>
              <w:t xml:space="preserve"> on the enhancement’s activities</w:t>
            </w:r>
          </w:p>
          <w:p w14:paraId="4519C3A0" w14:textId="77777777" w:rsidR="00784F21" w:rsidRPr="007435AE"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Pro-actively monitoring the production trends and taking appropriate actions for mitigation of risks and issues</w:t>
            </w:r>
          </w:p>
          <w:p w14:paraId="0872A892" w14:textId="77777777" w:rsidR="00784F21" w:rsidRPr="008B3A0E"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 xml:space="preserve">Password Management and Password policy enforcement                                                   </w:t>
            </w:r>
          </w:p>
          <w:p w14:paraId="31B99B8B" w14:textId="77777777" w:rsidR="00784F21" w:rsidRPr="008B3A0E"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Account provisioning/ de-provisioning</w:t>
            </w:r>
          </w:p>
          <w:p w14:paraId="3890E74F" w14:textId="77777777" w:rsidR="00784F21" w:rsidRPr="008B3A0E"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Access Request and approval</w:t>
            </w:r>
          </w:p>
          <w:p w14:paraId="2A0683F0" w14:textId="77777777" w:rsidR="00784F21" w:rsidRPr="008B3A0E"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 xml:space="preserve">Monitoring and Managing Workflows and life cycle events                         </w:t>
            </w:r>
          </w:p>
          <w:p w14:paraId="5700578B" w14:textId="77777777" w:rsidR="00784F21" w:rsidRPr="008B3A0E"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Monitoring Audit reports</w:t>
            </w:r>
          </w:p>
          <w:p w14:paraId="432B42AB" w14:textId="77777777" w:rsidR="00784F21" w:rsidRPr="008B3A0E" w:rsidRDefault="00784F21" w:rsidP="00784F21">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B3A0E">
              <w:rPr>
                <w:rFonts w:ascii="Arial" w:eastAsia="Arial" w:hAnsi="Arial" w:cs="Arial"/>
                <w:bCs/>
                <w:color w:val="000000"/>
                <w:sz w:val="20"/>
                <w:bdr w:val="none" w:sz="0" w:space="0" w:color="auto"/>
              </w:rPr>
              <w:t xml:space="preserve">Identity refresh and other maintenance tasks                         </w:t>
            </w:r>
          </w:p>
          <w:p w14:paraId="2FA32778" w14:textId="77777777" w:rsidR="00B54EC4" w:rsidRPr="00CB2382" w:rsidRDefault="00B54EC4" w:rsidP="000127A8">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p>
        </w:tc>
      </w:tr>
    </w:tbl>
    <w:p w14:paraId="6A87C1DD" w14:textId="77777777" w:rsidR="00B54EC4" w:rsidRDefault="00B54EC4" w:rsidP="0090794E">
      <w:pPr>
        <w:pStyle w:val="Body"/>
        <w:jc w:val="both"/>
        <w:rPr>
          <w:b/>
          <w:bCs/>
          <w:sz w:val="23"/>
          <w:szCs w:val="23"/>
        </w:rPr>
      </w:pPr>
    </w:p>
    <w:p w14:paraId="3F89B64A" w14:textId="77777777" w:rsidR="0080348E" w:rsidRDefault="0080348E" w:rsidP="0080348E">
      <w:pPr>
        <w:pStyle w:val="Body"/>
        <w:jc w:val="both"/>
        <w:rPr>
          <w:b/>
          <w:bCs/>
          <w:sz w:val="23"/>
          <w:szCs w:val="23"/>
        </w:rPr>
      </w:pPr>
    </w:p>
    <w:tbl>
      <w:tblPr>
        <w:tblW w:w="9922" w:type="dxa"/>
        <w:tblInd w:w="264" w:type="dxa"/>
        <w:tblLayout w:type="fixed"/>
        <w:tblLook w:val="0000" w:firstRow="0" w:lastRow="0" w:firstColumn="0" w:lastColumn="0" w:noHBand="0" w:noVBand="0"/>
      </w:tblPr>
      <w:tblGrid>
        <w:gridCol w:w="3072"/>
        <w:gridCol w:w="6850"/>
      </w:tblGrid>
      <w:tr w:rsidR="0080348E" w:rsidRPr="006C49FF" w14:paraId="37A14E35" w14:textId="77777777" w:rsidTr="00214FBD">
        <w:tc>
          <w:tcPr>
            <w:tcW w:w="3072" w:type="dxa"/>
            <w:tcBorders>
              <w:top w:val="single" w:sz="6" w:space="0" w:color="auto"/>
              <w:left w:val="single" w:sz="6" w:space="0" w:color="auto"/>
              <w:bottom w:val="nil"/>
              <w:right w:val="single" w:sz="6" w:space="0" w:color="auto"/>
            </w:tcBorders>
          </w:tcPr>
          <w:p w14:paraId="21231219" w14:textId="77777777" w:rsidR="0080348E" w:rsidRPr="000F5CAE" w:rsidRDefault="0080348E"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Project</w:t>
            </w:r>
          </w:p>
        </w:tc>
        <w:tc>
          <w:tcPr>
            <w:tcW w:w="6850" w:type="dxa"/>
            <w:tcBorders>
              <w:top w:val="single" w:sz="6" w:space="0" w:color="auto"/>
              <w:left w:val="single" w:sz="6" w:space="0" w:color="auto"/>
              <w:bottom w:val="nil"/>
              <w:right w:val="single" w:sz="6" w:space="0" w:color="auto"/>
            </w:tcBorders>
          </w:tcPr>
          <w:p w14:paraId="5979FB0F" w14:textId="77777777" w:rsidR="0080348E" w:rsidRPr="006C49FF" w:rsidRDefault="00ED5FB2" w:rsidP="00ED5FB2">
            <w:pPr>
              <w:autoSpaceDN w:val="0"/>
              <w:adjustRightInd w:val="0"/>
              <w:spacing w:before="40" w:after="40"/>
              <w:rPr>
                <w:b/>
                <w:sz w:val="20"/>
                <w:szCs w:val="20"/>
                <w:lang w:val="en-GB"/>
              </w:rPr>
            </w:pPr>
            <w:r>
              <w:rPr>
                <w:rFonts w:ascii="Arial" w:eastAsia="Arial" w:hAnsi="Arial" w:cs="Arial"/>
                <w:b/>
                <w:color w:val="000000"/>
                <w:sz w:val="20"/>
                <w:szCs w:val="20"/>
                <w:bdr w:val="none" w:sz="0" w:space="0" w:color="auto"/>
                <w:lang w:val="en-GB"/>
              </w:rPr>
              <w:t>Implementation</w:t>
            </w:r>
            <w:r w:rsidR="0080348E">
              <w:rPr>
                <w:rFonts w:ascii="Arial" w:eastAsia="Arial" w:hAnsi="Arial" w:cs="Arial"/>
                <w:b/>
                <w:color w:val="000000"/>
                <w:sz w:val="20"/>
                <w:szCs w:val="20"/>
                <w:bdr w:val="none" w:sz="0" w:space="0" w:color="auto"/>
                <w:lang w:val="en-GB"/>
              </w:rPr>
              <w:t xml:space="preserve"> of </w:t>
            </w:r>
            <w:r>
              <w:rPr>
                <w:rFonts w:ascii="Arial" w:eastAsia="Arial" w:hAnsi="Arial" w:cs="Arial"/>
                <w:b/>
                <w:color w:val="000000"/>
                <w:sz w:val="20"/>
                <w:szCs w:val="20"/>
                <w:bdr w:val="none" w:sz="0" w:space="0" w:color="auto"/>
                <w:lang w:val="en-GB"/>
              </w:rPr>
              <w:t xml:space="preserve"> Identity &amp; Access Management through FinnOne SSO and Collection</w:t>
            </w:r>
          </w:p>
        </w:tc>
      </w:tr>
      <w:tr w:rsidR="0080348E" w:rsidRPr="006C49FF" w14:paraId="7E58350F" w14:textId="77777777" w:rsidTr="00214FBD">
        <w:tc>
          <w:tcPr>
            <w:tcW w:w="3072" w:type="dxa"/>
            <w:tcBorders>
              <w:top w:val="single" w:sz="6" w:space="0" w:color="auto"/>
              <w:left w:val="single" w:sz="6" w:space="0" w:color="auto"/>
              <w:bottom w:val="single" w:sz="4" w:space="0" w:color="auto"/>
              <w:right w:val="single" w:sz="6" w:space="0" w:color="auto"/>
            </w:tcBorders>
          </w:tcPr>
          <w:p w14:paraId="42422657" w14:textId="77777777" w:rsidR="0080348E" w:rsidRPr="000F5CAE" w:rsidRDefault="0080348E"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Location</w:t>
            </w:r>
          </w:p>
        </w:tc>
        <w:tc>
          <w:tcPr>
            <w:tcW w:w="6850" w:type="dxa"/>
            <w:tcBorders>
              <w:top w:val="single" w:sz="6" w:space="0" w:color="auto"/>
              <w:left w:val="single" w:sz="6" w:space="0" w:color="auto"/>
              <w:bottom w:val="single" w:sz="4" w:space="0" w:color="auto"/>
              <w:right w:val="single" w:sz="6" w:space="0" w:color="auto"/>
            </w:tcBorders>
          </w:tcPr>
          <w:p w14:paraId="7EC59E56" w14:textId="77777777" w:rsidR="0080348E" w:rsidRPr="000F5CAE" w:rsidRDefault="00F42498" w:rsidP="00A1368F">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Noida</w:t>
            </w:r>
            <w:r w:rsidR="0080348E" w:rsidRPr="000F5CAE">
              <w:rPr>
                <w:rFonts w:ascii="Arial" w:eastAsia="Arial" w:hAnsi="Arial" w:cs="Arial"/>
                <w:bCs/>
                <w:color w:val="000000"/>
                <w:sz w:val="20"/>
                <w:bdr w:val="none" w:sz="0" w:space="0" w:color="auto"/>
              </w:rPr>
              <w:t>, India</w:t>
            </w:r>
          </w:p>
        </w:tc>
      </w:tr>
      <w:tr w:rsidR="0080348E" w:rsidRPr="006C49FF" w14:paraId="1571CD70" w14:textId="77777777" w:rsidTr="00214FBD">
        <w:tc>
          <w:tcPr>
            <w:tcW w:w="3072" w:type="dxa"/>
            <w:tcBorders>
              <w:top w:val="single" w:sz="6" w:space="0" w:color="auto"/>
              <w:left w:val="single" w:sz="6" w:space="0" w:color="auto"/>
              <w:bottom w:val="single" w:sz="4" w:space="0" w:color="auto"/>
              <w:right w:val="single" w:sz="6" w:space="0" w:color="auto"/>
            </w:tcBorders>
          </w:tcPr>
          <w:p w14:paraId="18F88F57" w14:textId="77777777" w:rsidR="0080348E" w:rsidRPr="000F5CAE" w:rsidRDefault="0080348E"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Role</w:t>
            </w:r>
          </w:p>
        </w:tc>
        <w:tc>
          <w:tcPr>
            <w:tcW w:w="6850" w:type="dxa"/>
            <w:tcBorders>
              <w:top w:val="single" w:sz="6" w:space="0" w:color="auto"/>
              <w:left w:val="single" w:sz="6" w:space="0" w:color="auto"/>
              <w:bottom w:val="single" w:sz="4" w:space="0" w:color="auto"/>
              <w:right w:val="single" w:sz="6" w:space="0" w:color="auto"/>
            </w:tcBorders>
          </w:tcPr>
          <w:p w14:paraId="129FBF12" w14:textId="2413A298" w:rsidR="0080348E" w:rsidRPr="000F5CAE" w:rsidRDefault="00143BA0" w:rsidP="00796E80">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Implementation</w:t>
            </w:r>
            <w:r w:rsidR="00DA17F4">
              <w:rPr>
                <w:rFonts w:ascii="Arial" w:eastAsia="Arial" w:hAnsi="Arial" w:cs="Arial"/>
                <w:bCs/>
                <w:color w:val="000000"/>
                <w:sz w:val="20"/>
                <w:bdr w:val="none" w:sz="0" w:space="0" w:color="auto"/>
              </w:rPr>
              <w:t xml:space="preserve"> &amp; Support</w:t>
            </w:r>
          </w:p>
        </w:tc>
      </w:tr>
      <w:tr w:rsidR="00214FBD" w:rsidRPr="006C49FF" w14:paraId="4753C4A4" w14:textId="77777777" w:rsidTr="00214FBD">
        <w:tc>
          <w:tcPr>
            <w:tcW w:w="3072" w:type="dxa"/>
            <w:tcBorders>
              <w:top w:val="single" w:sz="6" w:space="0" w:color="auto"/>
              <w:left w:val="single" w:sz="6" w:space="0" w:color="auto"/>
              <w:bottom w:val="single" w:sz="4" w:space="0" w:color="auto"/>
              <w:right w:val="single" w:sz="6" w:space="0" w:color="auto"/>
            </w:tcBorders>
          </w:tcPr>
          <w:p w14:paraId="49E3087F" w14:textId="77777777" w:rsidR="00214FBD" w:rsidRPr="000F5CAE" w:rsidRDefault="00214FBD" w:rsidP="00214FBD">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Pr>
                <w:rFonts w:ascii="Arial" w:eastAsia="Arial" w:hAnsi="Arial" w:cs="Arial"/>
                <w:color w:val="00007F"/>
                <w:sz w:val="20"/>
                <w:szCs w:val="20"/>
                <w:bdr w:val="none" w:sz="0" w:space="0" w:color="auto"/>
                <w:lang w:val="en-GB"/>
              </w:rPr>
              <w:t>Clients</w:t>
            </w:r>
          </w:p>
        </w:tc>
        <w:tc>
          <w:tcPr>
            <w:tcW w:w="6850" w:type="dxa"/>
            <w:tcBorders>
              <w:top w:val="single" w:sz="6" w:space="0" w:color="auto"/>
              <w:left w:val="single" w:sz="6" w:space="0" w:color="auto"/>
              <w:bottom w:val="single" w:sz="4" w:space="0" w:color="auto"/>
              <w:right w:val="single" w:sz="6" w:space="0" w:color="auto"/>
            </w:tcBorders>
          </w:tcPr>
          <w:p w14:paraId="25C9BC91" w14:textId="513D6CF2" w:rsidR="00214FBD" w:rsidRDefault="00214FBD" w:rsidP="00214FBD">
            <w:pPr>
              <w:autoSpaceDN w:val="0"/>
              <w:adjustRightInd w:val="0"/>
              <w:spacing w:before="40" w:after="40"/>
              <w:rPr>
                <w:rFonts w:ascii="Arial" w:eastAsia="Arial" w:hAnsi="Arial" w:cs="Arial"/>
                <w:bCs/>
                <w:color w:val="000000"/>
                <w:sz w:val="20"/>
                <w:bdr w:val="none" w:sz="0" w:space="0" w:color="auto"/>
              </w:rPr>
            </w:pPr>
            <w:r w:rsidRPr="00157784">
              <w:rPr>
                <w:rFonts w:ascii="Arial" w:eastAsia="Arial" w:hAnsi="Arial" w:cs="Arial"/>
                <w:bCs/>
                <w:color w:val="000000"/>
                <w:sz w:val="20"/>
                <w:bdr w:val="none" w:sz="0" w:space="0" w:color="auto"/>
              </w:rPr>
              <w:t>SBI Loans, CIMB Malaysia, CRDB TZ, TATA Capital</w:t>
            </w:r>
          </w:p>
        </w:tc>
      </w:tr>
      <w:tr w:rsidR="00214FBD" w:rsidRPr="006C49FF" w14:paraId="341F32D3" w14:textId="77777777" w:rsidTr="00214FBD">
        <w:tc>
          <w:tcPr>
            <w:tcW w:w="3072" w:type="dxa"/>
            <w:tcBorders>
              <w:top w:val="single" w:sz="6" w:space="0" w:color="auto"/>
              <w:left w:val="single" w:sz="6" w:space="0" w:color="auto"/>
              <w:bottom w:val="single" w:sz="4" w:space="0" w:color="auto"/>
              <w:right w:val="single" w:sz="6" w:space="0" w:color="auto"/>
            </w:tcBorders>
          </w:tcPr>
          <w:p w14:paraId="73ABA9BB" w14:textId="77777777" w:rsidR="00214FBD" w:rsidRPr="000F5CAE" w:rsidRDefault="00214FBD" w:rsidP="00214FBD">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Technology</w:t>
            </w:r>
          </w:p>
        </w:tc>
        <w:tc>
          <w:tcPr>
            <w:tcW w:w="6850" w:type="dxa"/>
            <w:tcBorders>
              <w:top w:val="single" w:sz="6" w:space="0" w:color="auto"/>
              <w:left w:val="single" w:sz="6" w:space="0" w:color="auto"/>
              <w:bottom w:val="single" w:sz="4" w:space="0" w:color="auto"/>
              <w:right w:val="single" w:sz="6" w:space="0" w:color="auto"/>
            </w:tcBorders>
          </w:tcPr>
          <w:p w14:paraId="1B9B6931" w14:textId="6EEE0B66" w:rsidR="00214FBD" w:rsidRPr="000F5CAE" w:rsidRDefault="008009ED" w:rsidP="00214FBD">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 xml:space="preserve">Jenkins, </w:t>
            </w:r>
            <w:r w:rsidR="00214FBD">
              <w:rPr>
                <w:rFonts w:ascii="Arial" w:eastAsia="Arial" w:hAnsi="Arial" w:cs="Arial"/>
                <w:bCs/>
                <w:color w:val="000000"/>
                <w:sz w:val="20"/>
                <w:bdr w:val="none" w:sz="0" w:space="0" w:color="auto"/>
              </w:rPr>
              <w:t>Java</w:t>
            </w:r>
            <w:bookmarkStart w:id="0" w:name="_GoBack"/>
            <w:bookmarkEnd w:id="0"/>
            <w:r w:rsidR="00214FBD">
              <w:rPr>
                <w:rFonts w:ascii="Arial" w:eastAsia="Arial" w:hAnsi="Arial" w:cs="Arial"/>
                <w:bCs/>
                <w:color w:val="000000"/>
                <w:sz w:val="20"/>
                <w:bdr w:val="none" w:sz="0" w:space="0" w:color="auto"/>
              </w:rPr>
              <w:t>, Active Directory, WebLogic Server 12c, Windows Server, Oracle Database 12c,</w:t>
            </w:r>
            <w:r w:rsidR="00214FBD">
              <w:t xml:space="preserve"> </w:t>
            </w:r>
            <w:r w:rsidR="00214FBD" w:rsidRPr="000F252B">
              <w:rPr>
                <w:rFonts w:ascii="Arial" w:eastAsia="Arial" w:hAnsi="Arial" w:cs="Arial"/>
                <w:bCs/>
                <w:color w:val="000000"/>
                <w:sz w:val="20"/>
                <w:bdr w:val="none" w:sz="0" w:space="0" w:color="auto"/>
              </w:rPr>
              <w:t>Burp Suite Professional 1.7.13</w:t>
            </w:r>
          </w:p>
        </w:tc>
      </w:tr>
      <w:tr w:rsidR="00214FBD" w:rsidRPr="006C49FF" w14:paraId="326381F7" w14:textId="77777777" w:rsidTr="00214FBD">
        <w:trPr>
          <w:trHeight w:val="1575"/>
        </w:trPr>
        <w:tc>
          <w:tcPr>
            <w:tcW w:w="3072" w:type="dxa"/>
            <w:tcBorders>
              <w:top w:val="single" w:sz="4" w:space="0" w:color="auto"/>
              <w:left w:val="single" w:sz="4" w:space="0" w:color="auto"/>
              <w:bottom w:val="single" w:sz="4" w:space="0" w:color="auto"/>
              <w:right w:val="single" w:sz="4" w:space="0" w:color="auto"/>
            </w:tcBorders>
          </w:tcPr>
          <w:p w14:paraId="2BEDA112" w14:textId="77777777" w:rsidR="00214FBD" w:rsidRPr="000F5CAE" w:rsidRDefault="00214FBD" w:rsidP="00214FBD">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Description</w:t>
            </w:r>
          </w:p>
        </w:tc>
        <w:tc>
          <w:tcPr>
            <w:tcW w:w="6850" w:type="dxa"/>
            <w:tcBorders>
              <w:top w:val="single" w:sz="4" w:space="0" w:color="auto"/>
              <w:left w:val="single" w:sz="4" w:space="0" w:color="auto"/>
              <w:bottom w:val="single" w:sz="4" w:space="0" w:color="auto"/>
              <w:right w:val="single" w:sz="4" w:space="0" w:color="auto"/>
            </w:tcBorders>
          </w:tcPr>
          <w:p w14:paraId="5648EFE7" w14:textId="77777777" w:rsidR="00214FBD" w:rsidRPr="001C373F" w:rsidRDefault="00C94A99" w:rsidP="00214FBD">
            <w:pPr>
              <w:autoSpaceDN w:val="0"/>
              <w:adjustRightInd w:val="0"/>
              <w:spacing w:before="40" w:after="40"/>
              <w:rPr>
                <w:rFonts w:ascii="Arial" w:eastAsia="Arial" w:hAnsi="Arial" w:cs="Arial"/>
                <w:b/>
                <w:bCs/>
                <w:color w:val="000000"/>
                <w:sz w:val="20"/>
                <w:bdr w:val="none" w:sz="0" w:space="0" w:color="auto"/>
              </w:rPr>
            </w:pPr>
            <w:r>
              <w:rPr>
                <w:rFonts w:ascii="Arial" w:eastAsia="Arial" w:hAnsi="Arial" w:cs="Arial"/>
                <w:b/>
                <w:bCs/>
                <w:color w:val="000000"/>
                <w:sz w:val="20"/>
                <w:bdr w:val="none" w:sz="0" w:space="0" w:color="auto"/>
              </w:rPr>
              <w:t>End to end</w:t>
            </w:r>
            <w:r w:rsidR="00214FBD" w:rsidRPr="001C373F">
              <w:rPr>
                <w:rFonts w:ascii="Arial" w:eastAsia="Arial" w:hAnsi="Arial" w:cs="Arial"/>
                <w:b/>
                <w:bCs/>
                <w:color w:val="000000"/>
                <w:sz w:val="20"/>
                <w:bdr w:val="none" w:sz="0" w:space="0" w:color="auto"/>
              </w:rPr>
              <w:t xml:space="preserve"> Configuration &amp; Installation:</w:t>
            </w:r>
          </w:p>
          <w:p w14:paraId="47284BE1" w14:textId="77777777" w:rsidR="00214FBD" w:rsidRPr="003963C8" w:rsidRDefault="00214FBD" w:rsidP="00214FBD">
            <w:pPr>
              <w:autoSpaceDN w:val="0"/>
              <w:adjustRightInd w:val="0"/>
              <w:spacing w:before="40" w:after="40"/>
              <w:rPr>
                <w:rFonts w:ascii="Arial" w:eastAsia="Arial" w:hAnsi="Arial" w:cs="Arial"/>
                <w:bCs/>
                <w:color w:val="000000"/>
                <w:sz w:val="20"/>
                <w:bdr w:val="none" w:sz="0" w:space="0" w:color="auto"/>
              </w:rPr>
            </w:pPr>
            <w:r w:rsidRPr="00D35DAE">
              <w:rPr>
                <w:rFonts w:ascii="Arial" w:eastAsia="Arial" w:hAnsi="Arial" w:cs="Arial"/>
                <w:b/>
                <w:bCs/>
                <w:color w:val="000000"/>
                <w:sz w:val="20"/>
                <w:bdr w:val="none" w:sz="0" w:space="0" w:color="auto"/>
              </w:rPr>
              <w:t xml:space="preserve">Details: </w:t>
            </w:r>
            <w:r w:rsidRPr="003963C8">
              <w:rPr>
                <w:rFonts w:ascii="Arial" w:eastAsia="Arial" w:hAnsi="Arial" w:cs="Arial"/>
                <w:bCs/>
                <w:color w:val="000000"/>
                <w:sz w:val="20"/>
                <w:bdr w:val="none" w:sz="0" w:space="0" w:color="auto"/>
              </w:rPr>
              <w:t xml:space="preserve">The FinnOne SSO, </w:t>
            </w:r>
            <w:r w:rsidRPr="004E50B2">
              <w:rPr>
                <w:rFonts w:ascii="Arial" w:eastAsia="Arial" w:hAnsi="Arial" w:cs="Arial"/>
                <w:bCs/>
                <w:color w:val="000000"/>
                <w:sz w:val="20"/>
                <w:bdr w:val="none" w:sz="0" w:space="0" w:color="auto"/>
              </w:rPr>
              <w:t>Control user on privilege/emergency access request to ensure these activities are monitored and approved at application level using SSO (Single Sign-On) module</w:t>
            </w:r>
            <w:r>
              <w:rPr>
                <w:rFonts w:ascii="Arial" w:eastAsia="Arial" w:hAnsi="Arial" w:cs="Arial"/>
                <w:bCs/>
                <w:color w:val="000000"/>
                <w:sz w:val="20"/>
                <w:bdr w:val="none" w:sz="0" w:space="0" w:color="auto"/>
              </w:rPr>
              <w:t>.</w:t>
            </w:r>
          </w:p>
          <w:p w14:paraId="6FF3E435" w14:textId="3729224B" w:rsidR="00214FBD" w:rsidRDefault="00214FBD" w:rsidP="00214FBD">
            <w:pPr>
              <w:autoSpaceDN w:val="0"/>
              <w:adjustRightInd w:val="0"/>
              <w:spacing w:before="40" w:after="40"/>
              <w:rPr>
                <w:rFonts w:ascii="Arial" w:eastAsia="Arial" w:hAnsi="Arial" w:cs="Arial"/>
                <w:bCs/>
                <w:color w:val="000000"/>
                <w:sz w:val="20"/>
                <w:bdr w:val="none" w:sz="0" w:space="0" w:color="auto"/>
              </w:rPr>
            </w:pPr>
            <w:r w:rsidRPr="000529E3">
              <w:rPr>
                <w:rFonts w:ascii="Arial" w:eastAsia="Arial" w:hAnsi="Arial" w:cs="Arial"/>
                <w:bCs/>
                <w:color w:val="000000"/>
                <w:sz w:val="20"/>
                <w:bdr w:val="none" w:sz="0" w:space="0" w:color="auto"/>
              </w:rPr>
              <w:t>The FinnOne Collections, used to keep track records of Delinquent cases which are not paying to the Banking Financials. The Core Collection helps the collector to get assignment in the form of Case Allocation and do Contact Recording on those cases with the track record maintained in the system</w:t>
            </w:r>
          </w:p>
          <w:p w14:paraId="40156133" w14:textId="0F3EC616" w:rsidR="00E966F4" w:rsidRPr="000529E3" w:rsidRDefault="00E966F4" w:rsidP="00E966F4">
            <w:pPr>
              <w:pStyle w:val="ListParagraph"/>
              <w:numPr>
                <w:ilvl w:val="0"/>
                <w:numId w:val="25"/>
              </w:numPr>
              <w:autoSpaceDN w:val="0"/>
              <w:adjustRightInd w:val="0"/>
              <w:spacing w:before="40" w:after="40"/>
              <w:rPr>
                <w:rFonts w:ascii="Arial" w:eastAsia="Arial" w:hAnsi="Arial" w:cs="Arial"/>
                <w:bCs/>
                <w:color w:val="000000"/>
                <w:sz w:val="20"/>
                <w:bdr w:val="none" w:sz="0" w:space="0" w:color="auto"/>
              </w:rPr>
            </w:pPr>
            <w:r w:rsidRPr="00E966F4">
              <w:rPr>
                <w:rFonts w:ascii="Arial" w:eastAsia="Arial" w:hAnsi="Arial" w:cs="Arial" w:hint="eastAsia"/>
                <w:bCs/>
                <w:color w:val="000000"/>
                <w:sz w:val="20"/>
                <w:bdr w:val="none" w:sz="0" w:space="0" w:color="auto"/>
              </w:rPr>
              <w:lastRenderedPageBreak/>
              <w:t>Contributed for daily build processes, including monitoring builds, break/fix management, issue tracking, identifying and resolving a wide variety of build-related issues for different products and versions</w:t>
            </w:r>
          </w:p>
          <w:p w14:paraId="7A86AD8D" w14:textId="77777777" w:rsidR="00214FBD" w:rsidRDefault="00214FBD" w:rsidP="00214FB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Configuration of</w:t>
            </w:r>
            <w:r w:rsidRPr="00035CA3">
              <w:rPr>
                <w:rFonts w:ascii="Arial" w:eastAsia="Arial" w:hAnsi="Arial" w:cs="Arial"/>
                <w:bCs/>
                <w:color w:val="000000"/>
                <w:sz w:val="20"/>
                <w:bdr w:val="none" w:sz="0" w:space="0" w:color="auto"/>
              </w:rPr>
              <w:t xml:space="preserve"> </w:t>
            </w:r>
            <w:r>
              <w:rPr>
                <w:rFonts w:ascii="Arial" w:eastAsia="Arial" w:hAnsi="Arial" w:cs="Arial"/>
                <w:bCs/>
                <w:color w:val="000000"/>
                <w:sz w:val="20"/>
                <w:bdr w:val="none" w:sz="0" w:space="0" w:color="auto"/>
              </w:rPr>
              <w:t>W</w:t>
            </w:r>
            <w:r w:rsidRPr="00035CA3">
              <w:rPr>
                <w:rFonts w:ascii="Arial" w:eastAsia="Arial" w:hAnsi="Arial" w:cs="Arial"/>
                <w:bCs/>
                <w:color w:val="000000"/>
                <w:sz w:val="20"/>
                <w:bdr w:val="none" w:sz="0" w:space="0" w:color="auto"/>
              </w:rPr>
              <w:t xml:space="preserve">eb </w:t>
            </w:r>
            <w:r>
              <w:rPr>
                <w:rFonts w:ascii="Arial" w:eastAsia="Arial" w:hAnsi="Arial" w:cs="Arial"/>
                <w:bCs/>
                <w:color w:val="000000"/>
                <w:sz w:val="20"/>
                <w:bdr w:val="none" w:sz="0" w:space="0" w:color="auto"/>
              </w:rPr>
              <w:t>Application server -</w:t>
            </w:r>
            <w:r w:rsidRPr="00035CA3">
              <w:rPr>
                <w:rFonts w:ascii="Arial" w:eastAsia="Arial" w:hAnsi="Arial" w:cs="Arial"/>
                <w:bCs/>
                <w:color w:val="000000"/>
                <w:sz w:val="20"/>
                <w:bdr w:val="none" w:sz="0" w:space="0" w:color="auto"/>
              </w:rPr>
              <w:t xml:space="preserve"> WebLogic 12c</w:t>
            </w:r>
          </w:p>
          <w:p w14:paraId="1BBCF46F" w14:textId="77777777" w:rsidR="00214FBD" w:rsidRDefault="00214FBD" w:rsidP="00214FB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Creation and configuration of JMS Server</w:t>
            </w:r>
            <w:r w:rsidRPr="00035CA3">
              <w:rPr>
                <w:rFonts w:ascii="Arial" w:eastAsia="Arial" w:hAnsi="Arial" w:cs="Arial"/>
                <w:bCs/>
                <w:color w:val="000000"/>
                <w:sz w:val="20"/>
                <w:bdr w:val="none" w:sz="0" w:space="0" w:color="auto"/>
              </w:rPr>
              <w:t xml:space="preserve"> </w:t>
            </w:r>
            <w:r>
              <w:rPr>
                <w:rFonts w:ascii="Arial" w:eastAsia="Arial" w:hAnsi="Arial" w:cs="Arial"/>
                <w:bCs/>
                <w:color w:val="000000"/>
                <w:sz w:val="20"/>
                <w:bdr w:val="none" w:sz="0" w:space="0" w:color="auto"/>
              </w:rPr>
              <w:t>for messaging purpose.</w:t>
            </w:r>
          </w:p>
          <w:p w14:paraId="3AFA03B1" w14:textId="77777777" w:rsidR="00214FBD" w:rsidRDefault="00214FBD" w:rsidP="00214FB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 xml:space="preserve">Creating connections and Configuration of FinnOne SSO with Active Directory for single sign on. </w:t>
            </w:r>
          </w:p>
          <w:p w14:paraId="246C6E13" w14:textId="77777777" w:rsidR="00214FBD" w:rsidRPr="000052AB" w:rsidRDefault="00214FBD" w:rsidP="00214FB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0052AB">
              <w:rPr>
                <w:rFonts w:ascii="Arial" w:eastAsia="Arial" w:hAnsi="Arial" w:cs="Arial"/>
                <w:bCs/>
                <w:color w:val="000000"/>
                <w:sz w:val="20"/>
                <w:bdr w:val="none" w:sz="0" w:space="0" w:color="auto"/>
              </w:rPr>
              <w:t>Implemented all the modules of application on servers including Finn</w:t>
            </w:r>
            <w:r>
              <w:rPr>
                <w:rFonts w:ascii="Arial" w:eastAsia="Arial" w:hAnsi="Arial" w:cs="Arial"/>
                <w:bCs/>
                <w:color w:val="000000"/>
                <w:sz w:val="20"/>
                <w:bdr w:val="none" w:sz="0" w:space="0" w:color="auto"/>
              </w:rPr>
              <w:t xml:space="preserve">One </w:t>
            </w:r>
            <w:r w:rsidRPr="000052AB">
              <w:rPr>
                <w:rFonts w:ascii="Arial" w:eastAsia="Arial" w:hAnsi="Arial" w:cs="Arial"/>
                <w:bCs/>
                <w:color w:val="000000"/>
                <w:sz w:val="20"/>
                <w:bdr w:val="none" w:sz="0" w:space="0" w:color="auto"/>
              </w:rPr>
              <w:t>SSO (Single Sign-On) to connect all other modules of application</w:t>
            </w:r>
          </w:p>
          <w:p w14:paraId="7B879F5E" w14:textId="77777777" w:rsidR="00214FBD" w:rsidRDefault="00214FBD" w:rsidP="00214FB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011527">
              <w:rPr>
                <w:rFonts w:ascii="Arial" w:eastAsia="Arial" w:hAnsi="Arial" w:cs="Arial"/>
                <w:bCs/>
                <w:color w:val="000000"/>
                <w:sz w:val="20"/>
                <w:bdr w:val="none" w:sz="0" w:space="0" w:color="auto"/>
              </w:rPr>
              <w:t>Prepare training materials and documentation for the implementation for other resources in the team</w:t>
            </w:r>
          </w:p>
          <w:p w14:paraId="1CF9C6C5" w14:textId="77777777" w:rsidR="00214FBD" w:rsidRDefault="00214FBD" w:rsidP="00214FB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E80C49">
              <w:rPr>
                <w:rFonts w:ascii="Arial" w:eastAsia="Arial" w:hAnsi="Arial" w:cs="Arial"/>
                <w:bCs/>
                <w:color w:val="000000"/>
                <w:sz w:val="20"/>
                <w:bdr w:val="none" w:sz="0" w:space="0" w:color="auto"/>
              </w:rPr>
              <w:t>Product Training to Business Users</w:t>
            </w:r>
          </w:p>
          <w:p w14:paraId="354B4384" w14:textId="77777777" w:rsidR="00214FBD" w:rsidRPr="008B3A0E" w:rsidRDefault="00214FBD" w:rsidP="00214FB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8E322E">
              <w:rPr>
                <w:rFonts w:ascii="Arial" w:eastAsia="Arial" w:hAnsi="Arial" w:cs="Arial"/>
                <w:bCs/>
                <w:color w:val="000000"/>
                <w:sz w:val="20"/>
                <w:bdr w:val="none" w:sz="0" w:space="0" w:color="auto"/>
              </w:rPr>
              <w:t>Maintain</w:t>
            </w:r>
            <w:r>
              <w:rPr>
                <w:rFonts w:ascii="Arial" w:eastAsia="Arial" w:hAnsi="Arial" w:cs="Arial"/>
                <w:bCs/>
                <w:color w:val="000000"/>
                <w:sz w:val="20"/>
                <w:bdr w:val="none" w:sz="0" w:space="0" w:color="auto"/>
              </w:rPr>
              <w:t>ed</w:t>
            </w:r>
            <w:r w:rsidRPr="008E322E">
              <w:rPr>
                <w:rFonts w:ascii="Arial" w:eastAsia="Arial" w:hAnsi="Arial" w:cs="Arial"/>
                <w:bCs/>
                <w:color w:val="000000"/>
                <w:sz w:val="20"/>
                <w:bdr w:val="none" w:sz="0" w:space="0" w:color="auto"/>
              </w:rPr>
              <w:t xml:space="preserve"> knowledge and understanding of internal processes, procedures and IT control policies</w:t>
            </w:r>
          </w:p>
          <w:p w14:paraId="2369F187" w14:textId="77777777" w:rsidR="00214FBD" w:rsidRPr="00631D60" w:rsidRDefault="00214FBD" w:rsidP="00214FBD">
            <w:p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p>
        </w:tc>
      </w:tr>
    </w:tbl>
    <w:p w14:paraId="2E7DA3DE" w14:textId="6AEE6B03" w:rsidR="0080348E" w:rsidRDefault="0080348E">
      <w:pPr>
        <w:pStyle w:val="Body"/>
        <w:jc w:val="both"/>
        <w:rPr>
          <w:lang w:val="en-US"/>
        </w:rPr>
      </w:pPr>
    </w:p>
    <w:p w14:paraId="578C415B" w14:textId="77777777" w:rsidR="00D27790" w:rsidRDefault="00D27790">
      <w:pPr>
        <w:pStyle w:val="Body"/>
        <w:jc w:val="both"/>
        <w:rPr>
          <w:lang w:val="en-US"/>
        </w:rPr>
      </w:pPr>
    </w:p>
    <w:p w14:paraId="25044BE6" w14:textId="77777777" w:rsidR="0080348E" w:rsidRDefault="0080348E">
      <w:pPr>
        <w:pStyle w:val="Body"/>
        <w:jc w:val="both"/>
        <w:rPr>
          <w:lang w:val="en-US"/>
        </w:rPr>
      </w:pPr>
    </w:p>
    <w:tbl>
      <w:tblPr>
        <w:tblW w:w="9922" w:type="dxa"/>
        <w:tblInd w:w="267" w:type="dxa"/>
        <w:tblLayout w:type="fixed"/>
        <w:tblLook w:val="0000" w:firstRow="0" w:lastRow="0" w:firstColumn="0" w:lastColumn="0" w:noHBand="0" w:noVBand="0"/>
      </w:tblPr>
      <w:tblGrid>
        <w:gridCol w:w="3072"/>
        <w:gridCol w:w="6850"/>
      </w:tblGrid>
      <w:tr w:rsidR="00152F03" w:rsidRPr="006C49FF" w14:paraId="1DEB7517" w14:textId="77777777" w:rsidTr="00A1368F">
        <w:tc>
          <w:tcPr>
            <w:tcW w:w="3072" w:type="dxa"/>
            <w:tcBorders>
              <w:top w:val="single" w:sz="6" w:space="0" w:color="auto"/>
              <w:left w:val="single" w:sz="6" w:space="0" w:color="auto"/>
              <w:bottom w:val="nil"/>
              <w:right w:val="single" w:sz="6" w:space="0" w:color="auto"/>
            </w:tcBorders>
          </w:tcPr>
          <w:p w14:paraId="30E07EA3" w14:textId="77777777" w:rsidR="00152F03" w:rsidRPr="000F5CAE" w:rsidRDefault="00152F03"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Project</w:t>
            </w:r>
          </w:p>
        </w:tc>
        <w:tc>
          <w:tcPr>
            <w:tcW w:w="6850" w:type="dxa"/>
            <w:tcBorders>
              <w:top w:val="single" w:sz="6" w:space="0" w:color="auto"/>
              <w:left w:val="single" w:sz="6" w:space="0" w:color="auto"/>
              <w:bottom w:val="nil"/>
              <w:right w:val="single" w:sz="6" w:space="0" w:color="auto"/>
            </w:tcBorders>
          </w:tcPr>
          <w:p w14:paraId="2F670304" w14:textId="77777777" w:rsidR="00152F03" w:rsidRPr="006C49FF" w:rsidRDefault="00152F03" w:rsidP="005C75FE">
            <w:pPr>
              <w:autoSpaceDN w:val="0"/>
              <w:adjustRightInd w:val="0"/>
              <w:spacing w:before="40" w:after="40"/>
              <w:rPr>
                <w:b/>
                <w:sz w:val="20"/>
                <w:szCs w:val="20"/>
                <w:lang w:val="en-GB"/>
              </w:rPr>
            </w:pPr>
            <w:r>
              <w:rPr>
                <w:rFonts w:ascii="Arial" w:eastAsia="Arial" w:hAnsi="Arial" w:cs="Arial"/>
                <w:b/>
                <w:color w:val="000000"/>
                <w:sz w:val="20"/>
                <w:szCs w:val="20"/>
                <w:bdr w:val="none" w:sz="0" w:space="0" w:color="auto"/>
                <w:lang w:val="en-GB"/>
              </w:rPr>
              <w:t xml:space="preserve">Implementation of </w:t>
            </w:r>
            <w:r w:rsidR="005C75FE">
              <w:rPr>
                <w:rFonts w:ascii="Arial" w:eastAsia="Arial" w:hAnsi="Arial" w:cs="Arial"/>
                <w:b/>
                <w:color w:val="000000"/>
                <w:sz w:val="20"/>
                <w:szCs w:val="20"/>
                <w:bdr w:val="none" w:sz="0" w:space="0" w:color="auto"/>
                <w:lang w:val="en-GB"/>
              </w:rPr>
              <w:t xml:space="preserve"> FinnOne Communication</w:t>
            </w:r>
          </w:p>
        </w:tc>
      </w:tr>
      <w:tr w:rsidR="00152F03" w:rsidRPr="000F5CAE" w14:paraId="4A45DDD5" w14:textId="77777777" w:rsidTr="00A1368F">
        <w:tc>
          <w:tcPr>
            <w:tcW w:w="3072" w:type="dxa"/>
            <w:tcBorders>
              <w:top w:val="single" w:sz="6" w:space="0" w:color="auto"/>
              <w:left w:val="single" w:sz="6" w:space="0" w:color="auto"/>
              <w:bottom w:val="single" w:sz="4" w:space="0" w:color="auto"/>
              <w:right w:val="single" w:sz="6" w:space="0" w:color="auto"/>
            </w:tcBorders>
          </w:tcPr>
          <w:p w14:paraId="6CF7B584" w14:textId="77777777" w:rsidR="00152F03" w:rsidRPr="000F5CAE" w:rsidRDefault="00152F03"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Location</w:t>
            </w:r>
          </w:p>
        </w:tc>
        <w:tc>
          <w:tcPr>
            <w:tcW w:w="6850" w:type="dxa"/>
            <w:tcBorders>
              <w:top w:val="single" w:sz="6" w:space="0" w:color="auto"/>
              <w:left w:val="single" w:sz="6" w:space="0" w:color="auto"/>
              <w:bottom w:val="single" w:sz="4" w:space="0" w:color="auto"/>
              <w:right w:val="single" w:sz="6" w:space="0" w:color="auto"/>
            </w:tcBorders>
          </w:tcPr>
          <w:p w14:paraId="75FB71B3" w14:textId="77777777" w:rsidR="00152F03" w:rsidRPr="000F5CAE" w:rsidRDefault="00152F03" w:rsidP="00A1368F">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Noida</w:t>
            </w:r>
            <w:r w:rsidRPr="000F5CAE">
              <w:rPr>
                <w:rFonts w:ascii="Arial" w:eastAsia="Arial" w:hAnsi="Arial" w:cs="Arial"/>
                <w:bCs/>
                <w:color w:val="000000"/>
                <w:sz w:val="20"/>
                <w:bdr w:val="none" w:sz="0" w:space="0" w:color="auto"/>
              </w:rPr>
              <w:t>, India</w:t>
            </w:r>
          </w:p>
        </w:tc>
      </w:tr>
      <w:tr w:rsidR="00152F03" w:rsidRPr="000F5CAE" w14:paraId="7A16184D" w14:textId="77777777" w:rsidTr="00A1368F">
        <w:tc>
          <w:tcPr>
            <w:tcW w:w="3072" w:type="dxa"/>
            <w:tcBorders>
              <w:top w:val="single" w:sz="6" w:space="0" w:color="auto"/>
              <w:left w:val="single" w:sz="6" w:space="0" w:color="auto"/>
              <w:bottom w:val="single" w:sz="4" w:space="0" w:color="auto"/>
              <w:right w:val="single" w:sz="6" w:space="0" w:color="auto"/>
            </w:tcBorders>
          </w:tcPr>
          <w:p w14:paraId="755C0D51" w14:textId="77777777" w:rsidR="00152F03" w:rsidRPr="000F5CAE" w:rsidRDefault="00152F03"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Role</w:t>
            </w:r>
          </w:p>
        </w:tc>
        <w:tc>
          <w:tcPr>
            <w:tcW w:w="6850" w:type="dxa"/>
            <w:tcBorders>
              <w:top w:val="single" w:sz="6" w:space="0" w:color="auto"/>
              <w:left w:val="single" w:sz="6" w:space="0" w:color="auto"/>
              <w:bottom w:val="single" w:sz="4" w:space="0" w:color="auto"/>
              <w:right w:val="single" w:sz="6" w:space="0" w:color="auto"/>
            </w:tcBorders>
          </w:tcPr>
          <w:p w14:paraId="6777CD91" w14:textId="5E9B2686" w:rsidR="00152F03" w:rsidRPr="000F5CAE" w:rsidRDefault="00651101" w:rsidP="00A1368F">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Implementation &amp; Support</w:t>
            </w:r>
          </w:p>
        </w:tc>
      </w:tr>
      <w:tr w:rsidR="00157784" w:rsidRPr="000F5CAE" w14:paraId="21E97C1F" w14:textId="77777777" w:rsidTr="00A1368F">
        <w:tc>
          <w:tcPr>
            <w:tcW w:w="3072" w:type="dxa"/>
            <w:tcBorders>
              <w:top w:val="single" w:sz="6" w:space="0" w:color="auto"/>
              <w:left w:val="single" w:sz="6" w:space="0" w:color="auto"/>
              <w:bottom w:val="single" w:sz="4" w:space="0" w:color="auto"/>
              <w:right w:val="single" w:sz="6" w:space="0" w:color="auto"/>
            </w:tcBorders>
          </w:tcPr>
          <w:p w14:paraId="3CAF4001" w14:textId="77777777" w:rsidR="00157784" w:rsidRPr="000F5CAE" w:rsidRDefault="00157784"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Pr>
                <w:rFonts w:ascii="Arial" w:eastAsia="Arial" w:hAnsi="Arial" w:cs="Arial"/>
                <w:color w:val="00007F"/>
                <w:sz w:val="20"/>
                <w:szCs w:val="20"/>
                <w:bdr w:val="none" w:sz="0" w:space="0" w:color="auto"/>
                <w:lang w:val="en-GB"/>
              </w:rPr>
              <w:t>Clients</w:t>
            </w:r>
          </w:p>
        </w:tc>
        <w:tc>
          <w:tcPr>
            <w:tcW w:w="6850" w:type="dxa"/>
            <w:tcBorders>
              <w:top w:val="single" w:sz="6" w:space="0" w:color="auto"/>
              <w:left w:val="single" w:sz="6" w:space="0" w:color="auto"/>
              <w:bottom w:val="single" w:sz="4" w:space="0" w:color="auto"/>
              <w:right w:val="single" w:sz="6" w:space="0" w:color="auto"/>
            </w:tcBorders>
          </w:tcPr>
          <w:p w14:paraId="2A372DEC" w14:textId="77777777" w:rsidR="00157784" w:rsidRDefault="00655396" w:rsidP="00AB11EA">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 xml:space="preserve">Toyota, </w:t>
            </w:r>
            <w:r w:rsidR="00157784" w:rsidRPr="00157784">
              <w:rPr>
                <w:rFonts w:ascii="Arial" w:eastAsia="Arial" w:hAnsi="Arial" w:cs="Arial"/>
                <w:bCs/>
                <w:color w:val="000000"/>
                <w:sz w:val="20"/>
                <w:bdr w:val="none" w:sz="0" w:space="0" w:color="auto"/>
              </w:rPr>
              <w:t>SBI Loans, CIMB Malaysia, CRDB TZ</w:t>
            </w:r>
          </w:p>
        </w:tc>
      </w:tr>
      <w:tr w:rsidR="00152F03" w:rsidRPr="000F5CAE" w14:paraId="01775F1F" w14:textId="77777777" w:rsidTr="00A1368F">
        <w:tc>
          <w:tcPr>
            <w:tcW w:w="3072" w:type="dxa"/>
            <w:tcBorders>
              <w:top w:val="single" w:sz="6" w:space="0" w:color="auto"/>
              <w:left w:val="single" w:sz="6" w:space="0" w:color="auto"/>
              <w:bottom w:val="single" w:sz="4" w:space="0" w:color="auto"/>
              <w:right w:val="single" w:sz="6" w:space="0" w:color="auto"/>
            </w:tcBorders>
          </w:tcPr>
          <w:p w14:paraId="154B6C62" w14:textId="77777777" w:rsidR="00152F03" w:rsidRPr="000F5CAE" w:rsidRDefault="00152F03"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Technology</w:t>
            </w:r>
          </w:p>
        </w:tc>
        <w:tc>
          <w:tcPr>
            <w:tcW w:w="6850" w:type="dxa"/>
            <w:tcBorders>
              <w:top w:val="single" w:sz="6" w:space="0" w:color="auto"/>
              <w:left w:val="single" w:sz="6" w:space="0" w:color="auto"/>
              <w:bottom w:val="single" w:sz="4" w:space="0" w:color="auto"/>
              <w:right w:val="single" w:sz="6" w:space="0" w:color="auto"/>
            </w:tcBorders>
          </w:tcPr>
          <w:p w14:paraId="0989AB25" w14:textId="4665C119" w:rsidR="00152F03" w:rsidRPr="000F5CAE" w:rsidRDefault="000E0E1D" w:rsidP="00B1395A">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 xml:space="preserve">Jenkins, </w:t>
            </w:r>
            <w:r w:rsidR="00152F03">
              <w:rPr>
                <w:rFonts w:ascii="Arial" w:eastAsia="Arial" w:hAnsi="Arial" w:cs="Arial"/>
                <w:bCs/>
                <w:color w:val="000000"/>
                <w:sz w:val="20"/>
                <w:bdr w:val="none" w:sz="0" w:space="0" w:color="auto"/>
              </w:rPr>
              <w:t xml:space="preserve">Java, WebLogic Server </w:t>
            </w:r>
            <w:r w:rsidR="00B1395A">
              <w:rPr>
                <w:rFonts w:ascii="Arial" w:eastAsia="Arial" w:hAnsi="Arial" w:cs="Arial"/>
                <w:bCs/>
                <w:color w:val="000000"/>
                <w:sz w:val="20"/>
                <w:bdr w:val="none" w:sz="0" w:space="0" w:color="auto"/>
              </w:rPr>
              <w:t xml:space="preserve">11g, </w:t>
            </w:r>
            <w:r w:rsidR="00152F03">
              <w:rPr>
                <w:rFonts w:ascii="Arial" w:eastAsia="Arial" w:hAnsi="Arial" w:cs="Arial"/>
                <w:bCs/>
                <w:color w:val="000000"/>
                <w:sz w:val="20"/>
                <w:bdr w:val="none" w:sz="0" w:space="0" w:color="auto"/>
              </w:rPr>
              <w:t xml:space="preserve">12c, Windows Server, Oracle Database </w:t>
            </w:r>
            <w:r w:rsidR="00CD5420">
              <w:rPr>
                <w:rFonts w:ascii="Arial" w:eastAsia="Arial" w:hAnsi="Arial" w:cs="Arial"/>
                <w:bCs/>
                <w:color w:val="000000"/>
                <w:sz w:val="20"/>
                <w:bdr w:val="none" w:sz="0" w:space="0" w:color="auto"/>
              </w:rPr>
              <w:t xml:space="preserve">11g, </w:t>
            </w:r>
            <w:r w:rsidR="00152F03">
              <w:rPr>
                <w:rFonts w:ascii="Arial" w:eastAsia="Arial" w:hAnsi="Arial" w:cs="Arial"/>
                <w:bCs/>
                <w:color w:val="000000"/>
                <w:sz w:val="20"/>
                <w:bdr w:val="none" w:sz="0" w:space="0" w:color="auto"/>
              </w:rPr>
              <w:t>12c</w:t>
            </w:r>
          </w:p>
        </w:tc>
      </w:tr>
      <w:tr w:rsidR="00152F03" w:rsidRPr="00631D60" w14:paraId="7A225DD6" w14:textId="77777777" w:rsidTr="00A1368F">
        <w:trPr>
          <w:trHeight w:val="1575"/>
        </w:trPr>
        <w:tc>
          <w:tcPr>
            <w:tcW w:w="3072" w:type="dxa"/>
            <w:tcBorders>
              <w:top w:val="single" w:sz="4" w:space="0" w:color="auto"/>
              <w:left w:val="single" w:sz="4" w:space="0" w:color="auto"/>
              <w:bottom w:val="single" w:sz="4" w:space="0" w:color="auto"/>
              <w:right w:val="single" w:sz="4" w:space="0" w:color="auto"/>
            </w:tcBorders>
          </w:tcPr>
          <w:p w14:paraId="5B88CFF9" w14:textId="77777777" w:rsidR="00152F03" w:rsidRPr="000F5CAE" w:rsidRDefault="00152F03"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Description</w:t>
            </w:r>
          </w:p>
        </w:tc>
        <w:tc>
          <w:tcPr>
            <w:tcW w:w="6850" w:type="dxa"/>
            <w:tcBorders>
              <w:top w:val="single" w:sz="4" w:space="0" w:color="auto"/>
              <w:left w:val="single" w:sz="4" w:space="0" w:color="auto"/>
              <w:bottom w:val="single" w:sz="4" w:space="0" w:color="auto"/>
              <w:right w:val="single" w:sz="4" w:space="0" w:color="auto"/>
            </w:tcBorders>
          </w:tcPr>
          <w:p w14:paraId="2A9F67A4" w14:textId="77777777" w:rsidR="00152F03" w:rsidRPr="001C373F" w:rsidRDefault="00152F03" w:rsidP="00A1368F">
            <w:pPr>
              <w:autoSpaceDN w:val="0"/>
              <w:adjustRightInd w:val="0"/>
              <w:spacing w:before="40" w:after="40"/>
              <w:rPr>
                <w:rFonts w:ascii="Arial" w:eastAsia="Arial" w:hAnsi="Arial" w:cs="Arial"/>
                <w:b/>
                <w:bCs/>
                <w:color w:val="000000"/>
                <w:sz w:val="20"/>
                <w:bdr w:val="none" w:sz="0" w:space="0" w:color="auto"/>
              </w:rPr>
            </w:pPr>
            <w:r w:rsidRPr="001C373F">
              <w:rPr>
                <w:rFonts w:ascii="Arial" w:eastAsia="Arial" w:hAnsi="Arial" w:cs="Arial"/>
                <w:b/>
                <w:bCs/>
                <w:color w:val="000000"/>
                <w:sz w:val="20"/>
                <w:bdr w:val="none" w:sz="0" w:space="0" w:color="auto"/>
              </w:rPr>
              <w:t>Configuration/Implementation &amp; Installation:</w:t>
            </w:r>
          </w:p>
          <w:p w14:paraId="4057B7E6" w14:textId="77777777" w:rsidR="00094C25" w:rsidRDefault="00152F03" w:rsidP="00094C25">
            <w:pPr>
              <w:autoSpaceDN w:val="0"/>
              <w:adjustRightInd w:val="0"/>
              <w:spacing w:before="40" w:after="40"/>
              <w:rPr>
                <w:rFonts w:ascii="Arial" w:eastAsia="Arial" w:hAnsi="Arial" w:cs="Arial"/>
                <w:b/>
                <w:bCs/>
                <w:color w:val="000000"/>
                <w:sz w:val="20"/>
                <w:bdr w:val="none" w:sz="0" w:space="0" w:color="auto"/>
              </w:rPr>
            </w:pPr>
            <w:r w:rsidRPr="00D35DAE">
              <w:rPr>
                <w:rFonts w:ascii="Arial" w:eastAsia="Arial" w:hAnsi="Arial" w:cs="Arial"/>
                <w:b/>
                <w:bCs/>
                <w:color w:val="000000"/>
                <w:sz w:val="20"/>
                <w:bdr w:val="none" w:sz="0" w:space="0" w:color="auto"/>
              </w:rPr>
              <w:t>Details</w:t>
            </w:r>
            <w:r w:rsidR="00CD002A">
              <w:rPr>
                <w:rFonts w:ascii="Arial" w:eastAsia="Arial" w:hAnsi="Arial" w:cs="Arial"/>
                <w:b/>
                <w:bCs/>
                <w:color w:val="000000"/>
                <w:sz w:val="20"/>
                <w:bdr w:val="none" w:sz="0" w:space="0" w:color="auto"/>
              </w:rPr>
              <w:t>:</w:t>
            </w:r>
            <w:r w:rsidR="00CD002A" w:rsidRPr="00715DDA">
              <w:t xml:space="preserve"> </w:t>
            </w:r>
            <w:r w:rsidR="00761DD6" w:rsidRPr="00761DD6">
              <w:rPr>
                <w:rFonts w:ascii="Arial" w:eastAsia="Arial" w:hAnsi="Arial" w:cs="Arial"/>
                <w:bCs/>
                <w:color w:val="000000"/>
                <w:sz w:val="20"/>
                <w:bdr w:val="none" w:sz="0" w:space="0" w:color="auto"/>
              </w:rPr>
              <w:t xml:space="preserve">The </w:t>
            </w:r>
            <w:r w:rsidR="00CD002A" w:rsidRPr="00CD002A">
              <w:rPr>
                <w:rFonts w:ascii="Arial" w:eastAsia="Arial" w:hAnsi="Arial" w:cs="Arial"/>
                <w:bCs/>
                <w:color w:val="000000"/>
                <w:sz w:val="20"/>
                <w:bdr w:val="none" w:sz="0" w:space="0" w:color="auto"/>
              </w:rPr>
              <w:t>FinnOne Communication supports outbound communication generation such as Letter, SMS and Email. Flexible system that allows rule based outbound communication - scheduled as well as manual communication generation to internal users and customers</w:t>
            </w:r>
          </w:p>
          <w:p w14:paraId="0036CAAD" w14:textId="77777777" w:rsidR="00094C25" w:rsidRDefault="00094C25" w:rsidP="00094C25">
            <w:pPr>
              <w:autoSpaceDN w:val="0"/>
              <w:adjustRightInd w:val="0"/>
              <w:spacing w:before="40" w:after="40"/>
              <w:rPr>
                <w:rFonts w:ascii="Arial" w:eastAsia="Arial" w:hAnsi="Arial" w:cs="Arial"/>
                <w:b/>
                <w:bCs/>
                <w:color w:val="000000"/>
                <w:sz w:val="20"/>
                <w:bdr w:val="none" w:sz="0" w:space="0" w:color="auto"/>
              </w:rPr>
            </w:pPr>
          </w:p>
          <w:p w14:paraId="5109F356" w14:textId="77777777" w:rsidR="00476771" w:rsidRPr="00476771" w:rsidRDefault="00476771" w:rsidP="00F152AC">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476771">
              <w:rPr>
                <w:rFonts w:ascii="Arial" w:eastAsia="Arial" w:hAnsi="Arial" w:cs="Arial"/>
                <w:bCs/>
                <w:color w:val="000000"/>
                <w:sz w:val="20"/>
                <w:bdr w:val="none" w:sz="0" w:space="0" w:color="auto"/>
              </w:rPr>
              <w:t xml:space="preserve">Configuration of Web Application server - WebLogic </w:t>
            </w:r>
            <w:r>
              <w:rPr>
                <w:rFonts w:ascii="Arial" w:eastAsia="Arial" w:hAnsi="Arial" w:cs="Arial"/>
                <w:bCs/>
                <w:color w:val="000000"/>
                <w:sz w:val="20"/>
                <w:bdr w:val="none" w:sz="0" w:space="0" w:color="auto"/>
              </w:rPr>
              <w:t>11g,12</w:t>
            </w:r>
            <w:r w:rsidRPr="00476771">
              <w:rPr>
                <w:rFonts w:ascii="Arial" w:eastAsia="Arial" w:hAnsi="Arial" w:cs="Arial"/>
                <w:bCs/>
                <w:color w:val="000000"/>
                <w:sz w:val="20"/>
                <w:bdr w:val="none" w:sz="0" w:space="0" w:color="auto"/>
              </w:rPr>
              <w:t>c</w:t>
            </w:r>
          </w:p>
          <w:p w14:paraId="05C915B2" w14:textId="77777777" w:rsidR="00152F03" w:rsidRDefault="003B167B" w:rsidP="003B167B">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Creation of Email, SMS, Letters templates.</w:t>
            </w:r>
          </w:p>
          <w:p w14:paraId="0E51FB4C" w14:textId="77777777" w:rsidR="00776272" w:rsidRPr="00631D60" w:rsidRDefault="00776272" w:rsidP="003B167B">
            <w:pPr>
              <w:pStyle w:val="ListParagraph"/>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N w:val="0"/>
              <w:adjustRightInd w:val="0"/>
              <w:spacing w:before="40" w:after="40"/>
              <w:rPr>
                <w:rFonts w:ascii="Arial" w:eastAsia="Arial" w:hAnsi="Arial" w:cs="Arial"/>
                <w:bCs/>
                <w:color w:val="000000"/>
                <w:sz w:val="20"/>
                <w:bdr w:val="none" w:sz="0" w:space="0" w:color="auto"/>
              </w:rPr>
            </w:pPr>
            <w:r w:rsidRPr="00776272">
              <w:rPr>
                <w:rFonts w:ascii="Arial" w:eastAsia="Arial" w:hAnsi="Arial" w:cs="Arial"/>
                <w:bCs/>
                <w:color w:val="000000"/>
                <w:sz w:val="20"/>
                <w:bdr w:val="none" w:sz="0" w:space="0" w:color="auto"/>
              </w:rPr>
              <w:t>Involved in deployment of FinnOne Collection &amp; Communication application and Bug fixing</w:t>
            </w:r>
          </w:p>
        </w:tc>
      </w:tr>
    </w:tbl>
    <w:p w14:paraId="1376C2AC" w14:textId="77777777" w:rsidR="0080348E" w:rsidRDefault="0080348E">
      <w:pPr>
        <w:pStyle w:val="Body"/>
        <w:jc w:val="both"/>
        <w:rPr>
          <w:lang w:val="en-US"/>
        </w:rPr>
      </w:pPr>
    </w:p>
    <w:p w14:paraId="4E16F190" w14:textId="1A0EF33A" w:rsidR="00A10201" w:rsidRDefault="00A10201" w:rsidP="00A10201">
      <w:pPr>
        <w:pStyle w:val="Body"/>
        <w:jc w:val="both"/>
        <w:rPr>
          <w:lang w:val="en-US"/>
        </w:rPr>
      </w:pPr>
    </w:p>
    <w:p w14:paraId="4A95ABD8" w14:textId="77777777" w:rsidR="00D27790" w:rsidRDefault="00D27790" w:rsidP="00A10201">
      <w:pPr>
        <w:pStyle w:val="Body"/>
        <w:jc w:val="both"/>
        <w:rPr>
          <w:lang w:val="en-US"/>
        </w:rPr>
      </w:pPr>
    </w:p>
    <w:tbl>
      <w:tblPr>
        <w:tblW w:w="9922" w:type="dxa"/>
        <w:tblInd w:w="261" w:type="dxa"/>
        <w:tblLayout w:type="fixed"/>
        <w:tblLook w:val="0000" w:firstRow="0" w:lastRow="0" w:firstColumn="0" w:lastColumn="0" w:noHBand="0" w:noVBand="0"/>
      </w:tblPr>
      <w:tblGrid>
        <w:gridCol w:w="3072"/>
        <w:gridCol w:w="6850"/>
      </w:tblGrid>
      <w:tr w:rsidR="00A10201" w:rsidRPr="006C49FF" w14:paraId="7D7028EA" w14:textId="77777777" w:rsidTr="009D59B8">
        <w:tc>
          <w:tcPr>
            <w:tcW w:w="3072" w:type="dxa"/>
            <w:tcBorders>
              <w:top w:val="single" w:sz="6" w:space="0" w:color="auto"/>
              <w:left w:val="single" w:sz="6" w:space="0" w:color="auto"/>
              <w:bottom w:val="nil"/>
              <w:right w:val="single" w:sz="6" w:space="0" w:color="auto"/>
            </w:tcBorders>
          </w:tcPr>
          <w:p w14:paraId="613DFA2D" w14:textId="77777777" w:rsidR="00A10201" w:rsidRPr="000F5CAE" w:rsidRDefault="00A10201"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Project</w:t>
            </w:r>
          </w:p>
        </w:tc>
        <w:tc>
          <w:tcPr>
            <w:tcW w:w="6850" w:type="dxa"/>
            <w:tcBorders>
              <w:top w:val="single" w:sz="6" w:space="0" w:color="auto"/>
              <w:left w:val="single" w:sz="6" w:space="0" w:color="auto"/>
              <w:bottom w:val="nil"/>
              <w:right w:val="single" w:sz="6" w:space="0" w:color="auto"/>
            </w:tcBorders>
          </w:tcPr>
          <w:p w14:paraId="21B37A86" w14:textId="77777777" w:rsidR="00A10201" w:rsidRPr="006C49FF" w:rsidRDefault="008E50E7" w:rsidP="00A1368F">
            <w:pPr>
              <w:autoSpaceDN w:val="0"/>
              <w:adjustRightInd w:val="0"/>
              <w:spacing w:before="40" w:after="40"/>
              <w:rPr>
                <w:b/>
                <w:sz w:val="20"/>
                <w:szCs w:val="20"/>
                <w:lang w:val="en-GB"/>
              </w:rPr>
            </w:pPr>
            <w:r>
              <w:rPr>
                <w:rFonts w:ascii="Arial" w:eastAsia="Arial" w:hAnsi="Arial" w:cs="Arial"/>
                <w:b/>
                <w:color w:val="000000"/>
                <w:sz w:val="20"/>
                <w:szCs w:val="20"/>
                <w:bdr w:val="none" w:sz="0" w:space="0" w:color="auto"/>
                <w:lang w:val="en-GB"/>
              </w:rPr>
              <w:t>Support for Microsoft’s Windows Live ID</w:t>
            </w:r>
          </w:p>
        </w:tc>
      </w:tr>
      <w:tr w:rsidR="00A10201" w:rsidRPr="000F5CAE" w14:paraId="56819632" w14:textId="77777777" w:rsidTr="009D59B8">
        <w:tc>
          <w:tcPr>
            <w:tcW w:w="3072" w:type="dxa"/>
            <w:tcBorders>
              <w:top w:val="single" w:sz="6" w:space="0" w:color="auto"/>
              <w:left w:val="single" w:sz="6" w:space="0" w:color="auto"/>
              <w:bottom w:val="single" w:sz="4" w:space="0" w:color="auto"/>
              <w:right w:val="single" w:sz="6" w:space="0" w:color="auto"/>
            </w:tcBorders>
          </w:tcPr>
          <w:p w14:paraId="52DE88BA" w14:textId="77777777" w:rsidR="00A10201" w:rsidRPr="000F5CAE" w:rsidRDefault="00A10201"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Location</w:t>
            </w:r>
          </w:p>
        </w:tc>
        <w:tc>
          <w:tcPr>
            <w:tcW w:w="6850" w:type="dxa"/>
            <w:tcBorders>
              <w:top w:val="single" w:sz="6" w:space="0" w:color="auto"/>
              <w:left w:val="single" w:sz="6" w:space="0" w:color="auto"/>
              <w:bottom w:val="single" w:sz="4" w:space="0" w:color="auto"/>
              <w:right w:val="single" w:sz="6" w:space="0" w:color="auto"/>
            </w:tcBorders>
          </w:tcPr>
          <w:p w14:paraId="3E301AD1" w14:textId="77777777" w:rsidR="00A10201" w:rsidRPr="000F5CAE" w:rsidRDefault="009D59B8" w:rsidP="00A1368F">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Gurgaon</w:t>
            </w:r>
            <w:r w:rsidR="00A10201" w:rsidRPr="000F5CAE">
              <w:rPr>
                <w:rFonts w:ascii="Arial" w:eastAsia="Arial" w:hAnsi="Arial" w:cs="Arial"/>
                <w:bCs/>
                <w:color w:val="000000"/>
                <w:sz w:val="20"/>
                <w:bdr w:val="none" w:sz="0" w:space="0" w:color="auto"/>
              </w:rPr>
              <w:t>, India</w:t>
            </w:r>
          </w:p>
        </w:tc>
      </w:tr>
      <w:tr w:rsidR="00A10201" w:rsidRPr="000F5CAE" w14:paraId="3566CBF3" w14:textId="77777777" w:rsidTr="009D59B8">
        <w:tc>
          <w:tcPr>
            <w:tcW w:w="3072" w:type="dxa"/>
            <w:tcBorders>
              <w:top w:val="single" w:sz="6" w:space="0" w:color="auto"/>
              <w:left w:val="single" w:sz="6" w:space="0" w:color="auto"/>
              <w:bottom w:val="single" w:sz="4" w:space="0" w:color="auto"/>
              <w:right w:val="single" w:sz="6" w:space="0" w:color="auto"/>
            </w:tcBorders>
          </w:tcPr>
          <w:p w14:paraId="446BE6F0" w14:textId="77777777" w:rsidR="00A10201" w:rsidRPr="000F5CAE" w:rsidRDefault="00A10201"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Role</w:t>
            </w:r>
          </w:p>
        </w:tc>
        <w:tc>
          <w:tcPr>
            <w:tcW w:w="6850" w:type="dxa"/>
            <w:tcBorders>
              <w:top w:val="single" w:sz="6" w:space="0" w:color="auto"/>
              <w:left w:val="single" w:sz="6" w:space="0" w:color="auto"/>
              <w:bottom w:val="single" w:sz="4" w:space="0" w:color="auto"/>
              <w:right w:val="single" w:sz="6" w:space="0" w:color="auto"/>
            </w:tcBorders>
          </w:tcPr>
          <w:p w14:paraId="7A8758CE" w14:textId="77777777" w:rsidR="00A10201" w:rsidRPr="000F5CAE" w:rsidRDefault="003731BF" w:rsidP="00A1368F">
            <w:pPr>
              <w:autoSpaceDN w:val="0"/>
              <w:adjustRightInd w:val="0"/>
              <w:spacing w:before="40" w:after="40"/>
              <w:rPr>
                <w:rFonts w:ascii="Arial" w:eastAsia="Arial" w:hAnsi="Arial" w:cs="Arial"/>
                <w:bCs/>
                <w:color w:val="000000"/>
                <w:sz w:val="20"/>
                <w:bdr w:val="none" w:sz="0" w:space="0" w:color="auto"/>
              </w:rPr>
            </w:pPr>
            <w:r>
              <w:rPr>
                <w:rFonts w:ascii="Arial" w:eastAsia="Arial" w:hAnsi="Arial" w:cs="Arial"/>
                <w:bCs/>
                <w:color w:val="000000"/>
                <w:sz w:val="20"/>
                <w:bdr w:val="none" w:sz="0" w:space="0" w:color="auto"/>
              </w:rPr>
              <w:t>SME</w:t>
            </w:r>
            <w:r w:rsidR="008C7FE0">
              <w:rPr>
                <w:rFonts w:ascii="Arial" w:eastAsia="Arial" w:hAnsi="Arial" w:cs="Arial"/>
                <w:bCs/>
                <w:color w:val="000000"/>
                <w:sz w:val="20"/>
                <w:bdr w:val="none" w:sz="0" w:space="0" w:color="auto"/>
              </w:rPr>
              <w:t xml:space="preserve"> &amp; </w:t>
            </w:r>
            <w:r w:rsidR="008C7FE0" w:rsidRPr="008C7FE0">
              <w:rPr>
                <w:rFonts w:ascii="Arial" w:eastAsia="Arial" w:hAnsi="Arial" w:cs="Arial"/>
                <w:bCs/>
                <w:color w:val="000000"/>
                <w:sz w:val="20"/>
                <w:bdr w:val="none" w:sz="0" w:space="0" w:color="auto"/>
              </w:rPr>
              <w:t>Support Engineer</w:t>
            </w:r>
          </w:p>
        </w:tc>
      </w:tr>
      <w:tr w:rsidR="00A10201" w:rsidRPr="00631D60" w14:paraId="74954AAC" w14:textId="77777777" w:rsidTr="009D59B8">
        <w:trPr>
          <w:trHeight w:val="1575"/>
        </w:trPr>
        <w:tc>
          <w:tcPr>
            <w:tcW w:w="3072" w:type="dxa"/>
            <w:tcBorders>
              <w:top w:val="single" w:sz="4" w:space="0" w:color="auto"/>
              <w:left w:val="single" w:sz="4" w:space="0" w:color="auto"/>
              <w:bottom w:val="single" w:sz="4" w:space="0" w:color="auto"/>
              <w:right w:val="single" w:sz="4" w:space="0" w:color="auto"/>
            </w:tcBorders>
          </w:tcPr>
          <w:p w14:paraId="43AAFF85" w14:textId="77777777" w:rsidR="00A10201" w:rsidRPr="000F5CAE" w:rsidRDefault="00A10201" w:rsidP="00A1368F">
            <w:pPr>
              <w:tabs>
                <w:tab w:val="left" w:pos="2898"/>
                <w:tab w:val="left" w:pos="8838"/>
              </w:tabs>
              <w:autoSpaceDN w:val="0"/>
              <w:adjustRightInd w:val="0"/>
              <w:spacing w:before="40" w:after="120"/>
              <w:rPr>
                <w:rFonts w:ascii="Arial" w:eastAsia="Arial" w:hAnsi="Arial" w:cs="Arial"/>
                <w:color w:val="00007F"/>
                <w:sz w:val="20"/>
                <w:szCs w:val="20"/>
                <w:bdr w:val="none" w:sz="0" w:space="0" w:color="auto"/>
                <w:lang w:val="en-GB"/>
              </w:rPr>
            </w:pPr>
            <w:r w:rsidRPr="000F5CAE">
              <w:rPr>
                <w:rFonts w:ascii="Arial" w:eastAsia="Arial" w:hAnsi="Arial" w:cs="Arial"/>
                <w:color w:val="00007F"/>
                <w:sz w:val="20"/>
                <w:szCs w:val="20"/>
                <w:bdr w:val="none" w:sz="0" w:space="0" w:color="auto"/>
                <w:lang w:val="en-GB"/>
              </w:rPr>
              <w:t>Description</w:t>
            </w:r>
          </w:p>
        </w:tc>
        <w:tc>
          <w:tcPr>
            <w:tcW w:w="6850" w:type="dxa"/>
            <w:tcBorders>
              <w:top w:val="single" w:sz="4" w:space="0" w:color="auto"/>
              <w:left w:val="single" w:sz="4" w:space="0" w:color="auto"/>
              <w:bottom w:val="single" w:sz="4" w:space="0" w:color="auto"/>
              <w:right w:val="single" w:sz="4" w:space="0" w:color="auto"/>
            </w:tcBorders>
          </w:tcPr>
          <w:p w14:paraId="12196DC8" w14:textId="77777777" w:rsidR="00A10201" w:rsidRPr="00631D60" w:rsidRDefault="00A10201" w:rsidP="001D20B0">
            <w:pPr>
              <w:autoSpaceDN w:val="0"/>
              <w:adjustRightInd w:val="0"/>
              <w:spacing w:before="40" w:after="40"/>
              <w:rPr>
                <w:rFonts w:ascii="Arial" w:eastAsia="Arial" w:hAnsi="Arial" w:cs="Arial"/>
                <w:bCs/>
                <w:color w:val="000000"/>
                <w:sz w:val="20"/>
                <w:bdr w:val="none" w:sz="0" w:space="0" w:color="auto"/>
              </w:rPr>
            </w:pPr>
            <w:r w:rsidRPr="00D35DAE">
              <w:rPr>
                <w:rFonts w:ascii="Arial" w:eastAsia="Arial" w:hAnsi="Arial" w:cs="Arial"/>
                <w:b/>
                <w:bCs/>
                <w:color w:val="000000"/>
                <w:sz w:val="20"/>
                <w:bdr w:val="none" w:sz="0" w:space="0" w:color="auto"/>
              </w:rPr>
              <w:t>Details</w:t>
            </w:r>
            <w:r>
              <w:rPr>
                <w:rFonts w:ascii="Arial" w:eastAsia="Arial" w:hAnsi="Arial" w:cs="Arial"/>
                <w:b/>
                <w:bCs/>
                <w:color w:val="000000"/>
                <w:sz w:val="20"/>
                <w:bdr w:val="none" w:sz="0" w:space="0" w:color="auto"/>
              </w:rPr>
              <w:t>:</w:t>
            </w:r>
            <w:r w:rsidRPr="00715DDA">
              <w:t xml:space="preserve"> </w:t>
            </w:r>
            <w:r w:rsidRPr="00A10201">
              <w:rPr>
                <w:rFonts w:ascii="Arial" w:eastAsia="Arial" w:hAnsi="Arial" w:cs="Arial"/>
                <w:bCs/>
                <w:color w:val="000000"/>
                <w:sz w:val="20"/>
                <w:bdr w:val="none" w:sz="0" w:space="0" w:color="auto"/>
              </w:rPr>
              <w:t xml:space="preserve">Handling </w:t>
            </w:r>
            <w:r w:rsidR="001D05B9">
              <w:rPr>
                <w:rFonts w:ascii="Arial" w:eastAsia="Arial" w:hAnsi="Arial" w:cs="Arial"/>
                <w:bCs/>
                <w:color w:val="000000"/>
                <w:sz w:val="20"/>
                <w:bdr w:val="none" w:sz="0" w:space="0" w:color="auto"/>
              </w:rPr>
              <w:t>M</w:t>
            </w:r>
            <w:r w:rsidR="00A414EA">
              <w:rPr>
                <w:rFonts w:ascii="Arial" w:eastAsia="Arial" w:hAnsi="Arial" w:cs="Arial"/>
                <w:bCs/>
                <w:color w:val="000000"/>
                <w:sz w:val="20"/>
                <w:bdr w:val="none" w:sz="0" w:space="0" w:color="auto"/>
              </w:rPr>
              <w:t xml:space="preserve">icrosoft </w:t>
            </w:r>
            <w:r w:rsidR="00DC0776">
              <w:rPr>
                <w:rFonts w:ascii="Arial" w:eastAsia="Arial" w:hAnsi="Arial" w:cs="Arial"/>
                <w:bCs/>
                <w:color w:val="000000"/>
                <w:sz w:val="20"/>
                <w:bdr w:val="none" w:sz="0" w:space="0" w:color="auto"/>
              </w:rPr>
              <w:t>users</w:t>
            </w:r>
            <w:r w:rsidRPr="00A10201">
              <w:rPr>
                <w:rFonts w:ascii="Arial" w:eastAsia="Arial" w:hAnsi="Arial" w:cs="Arial"/>
                <w:bCs/>
                <w:color w:val="000000"/>
                <w:sz w:val="20"/>
                <w:bdr w:val="none" w:sz="0" w:space="0" w:color="auto"/>
              </w:rPr>
              <w:t xml:space="preserve"> who forgot password and were not able to access any of their email accounts</w:t>
            </w:r>
            <w:r w:rsidR="00C61539">
              <w:rPr>
                <w:rFonts w:ascii="Arial" w:eastAsia="Arial" w:hAnsi="Arial" w:cs="Arial"/>
                <w:bCs/>
                <w:color w:val="000000"/>
                <w:sz w:val="20"/>
                <w:bdr w:val="none" w:sz="0" w:space="0" w:color="auto"/>
              </w:rPr>
              <w:t>. Sending password change form to users b</w:t>
            </w:r>
            <w:r w:rsidRPr="00A10201">
              <w:rPr>
                <w:rFonts w:ascii="Arial" w:eastAsia="Arial" w:hAnsi="Arial" w:cs="Arial"/>
                <w:bCs/>
                <w:color w:val="000000"/>
                <w:sz w:val="20"/>
                <w:bdr w:val="none" w:sz="0" w:space="0" w:color="auto"/>
              </w:rPr>
              <w:t>y checking their information into the</w:t>
            </w:r>
            <w:r w:rsidR="00C61539">
              <w:rPr>
                <w:rFonts w:ascii="Arial" w:eastAsia="Arial" w:hAnsi="Arial" w:cs="Arial"/>
                <w:bCs/>
                <w:color w:val="000000"/>
                <w:sz w:val="20"/>
                <w:bdr w:val="none" w:sz="0" w:space="0" w:color="auto"/>
              </w:rPr>
              <w:t xml:space="preserve"> M</w:t>
            </w:r>
            <w:r w:rsidRPr="00A10201">
              <w:rPr>
                <w:rFonts w:ascii="Arial" w:eastAsia="Arial" w:hAnsi="Arial" w:cs="Arial"/>
                <w:bCs/>
                <w:color w:val="000000"/>
                <w:sz w:val="20"/>
                <w:bdr w:val="none" w:sz="0" w:space="0" w:color="auto"/>
              </w:rPr>
              <w:t>icrosoft system tool</w:t>
            </w:r>
            <w:r w:rsidR="00C61539">
              <w:rPr>
                <w:rFonts w:ascii="Arial" w:eastAsia="Arial" w:hAnsi="Arial" w:cs="Arial"/>
                <w:bCs/>
                <w:color w:val="000000"/>
                <w:sz w:val="20"/>
                <w:bdr w:val="none" w:sz="0" w:space="0" w:color="auto"/>
              </w:rPr>
              <w:t>.</w:t>
            </w:r>
            <w:r w:rsidRPr="00A10201">
              <w:rPr>
                <w:rFonts w:ascii="Arial" w:eastAsia="Arial" w:hAnsi="Arial" w:cs="Arial"/>
                <w:bCs/>
                <w:color w:val="000000"/>
                <w:sz w:val="20"/>
                <w:bdr w:val="none" w:sz="0" w:space="0" w:color="auto"/>
              </w:rPr>
              <w:t xml:space="preserve"> Also</w:t>
            </w:r>
            <w:r w:rsidR="00C61539">
              <w:rPr>
                <w:rFonts w:ascii="Arial" w:eastAsia="Arial" w:hAnsi="Arial" w:cs="Arial"/>
                <w:bCs/>
                <w:color w:val="000000"/>
                <w:sz w:val="20"/>
                <w:bdr w:val="none" w:sz="0" w:space="0" w:color="auto"/>
              </w:rPr>
              <w:t>,</w:t>
            </w:r>
            <w:r w:rsidRPr="00A10201">
              <w:rPr>
                <w:rFonts w:ascii="Arial" w:eastAsia="Arial" w:hAnsi="Arial" w:cs="Arial"/>
                <w:bCs/>
                <w:color w:val="000000"/>
                <w:sz w:val="20"/>
                <w:bdr w:val="none" w:sz="0" w:space="0" w:color="auto"/>
              </w:rPr>
              <w:t xml:space="preserve"> </w:t>
            </w:r>
            <w:r w:rsidR="00C61539">
              <w:rPr>
                <w:rFonts w:ascii="Arial" w:eastAsia="Arial" w:hAnsi="Arial" w:cs="Arial"/>
                <w:bCs/>
                <w:color w:val="000000"/>
                <w:sz w:val="20"/>
                <w:bdr w:val="none" w:sz="0" w:space="0" w:color="auto"/>
              </w:rPr>
              <w:t>B</w:t>
            </w:r>
            <w:r w:rsidRPr="00A10201">
              <w:rPr>
                <w:rFonts w:ascii="Arial" w:eastAsia="Arial" w:hAnsi="Arial" w:cs="Arial"/>
                <w:bCs/>
                <w:color w:val="000000"/>
                <w:sz w:val="20"/>
                <w:bdr w:val="none" w:sz="0" w:space="0" w:color="auto"/>
              </w:rPr>
              <w:t xml:space="preserve">locking </w:t>
            </w:r>
            <w:r w:rsidR="00C61539">
              <w:rPr>
                <w:rFonts w:ascii="Arial" w:eastAsia="Arial" w:hAnsi="Arial" w:cs="Arial"/>
                <w:bCs/>
                <w:color w:val="000000"/>
                <w:sz w:val="20"/>
                <w:bdr w:val="none" w:sz="0" w:space="0" w:color="auto"/>
              </w:rPr>
              <w:t>those users</w:t>
            </w:r>
            <w:r w:rsidRPr="00A10201">
              <w:rPr>
                <w:rFonts w:ascii="Arial" w:eastAsia="Arial" w:hAnsi="Arial" w:cs="Arial"/>
                <w:bCs/>
                <w:color w:val="000000"/>
                <w:sz w:val="20"/>
                <w:bdr w:val="none" w:sz="0" w:space="0" w:color="auto"/>
              </w:rPr>
              <w:t xml:space="preserve"> </w:t>
            </w:r>
            <w:r w:rsidR="00C61539">
              <w:rPr>
                <w:rFonts w:ascii="Arial" w:eastAsia="Arial" w:hAnsi="Arial" w:cs="Arial"/>
                <w:bCs/>
                <w:color w:val="000000"/>
                <w:sz w:val="20"/>
                <w:bdr w:val="none" w:sz="0" w:space="0" w:color="auto"/>
              </w:rPr>
              <w:t xml:space="preserve">who </w:t>
            </w:r>
            <w:r w:rsidRPr="00A10201">
              <w:rPr>
                <w:rFonts w:ascii="Arial" w:eastAsia="Arial" w:hAnsi="Arial" w:cs="Arial"/>
                <w:bCs/>
                <w:color w:val="000000"/>
                <w:sz w:val="20"/>
                <w:bdr w:val="none" w:sz="0" w:space="0" w:color="auto"/>
              </w:rPr>
              <w:t xml:space="preserve">tried to hack user’s </w:t>
            </w:r>
            <w:r w:rsidR="00036E95">
              <w:rPr>
                <w:rFonts w:ascii="Arial" w:eastAsia="Arial" w:hAnsi="Arial" w:cs="Arial"/>
                <w:bCs/>
                <w:color w:val="000000"/>
                <w:sz w:val="20"/>
                <w:bdr w:val="none" w:sz="0" w:space="0" w:color="auto"/>
              </w:rPr>
              <w:t xml:space="preserve">account by providing fake </w:t>
            </w:r>
            <w:r w:rsidRPr="00A10201">
              <w:rPr>
                <w:rFonts w:ascii="Arial" w:eastAsia="Arial" w:hAnsi="Arial" w:cs="Arial"/>
                <w:bCs/>
                <w:color w:val="000000"/>
                <w:sz w:val="20"/>
                <w:bdr w:val="none" w:sz="0" w:space="0" w:color="auto"/>
              </w:rPr>
              <w:t>information including credit card details.</w:t>
            </w:r>
          </w:p>
        </w:tc>
      </w:tr>
    </w:tbl>
    <w:p w14:paraId="7790AA80" w14:textId="77777777" w:rsidR="00B70926" w:rsidRPr="00DA1B6F" w:rsidRDefault="00B70926" w:rsidP="00B70926">
      <w:pPr>
        <w:pStyle w:val="Heading1"/>
        <w:jc w:val="both"/>
        <w:rPr>
          <w:color w:val="002060"/>
          <w:sz w:val="21"/>
        </w:rPr>
      </w:pPr>
      <w:r w:rsidRPr="0025701D">
        <w:rPr>
          <w:color w:val="002060"/>
          <w:sz w:val="21"/>
        </w:rPr>
        <w:lastRenderedPageBreak/>
        <w:t>Qualifications</w:t>
      </w:r>
      <w:r>
        <w:rPr>
          <w:color w:val="002060"/>
          <w:sz w:val="21"/>
        </w:rPr>
        <w:t>:</w:t>
      </w:r>
    </w:p>
    <w:p w14:paraId="03E9DAE7" w14:textId="77777777" w:rsidR="00B70926" w:rsidRPr="006C49FF" w:rsidRDefault="00B70926" w:rsidP="00B70926">
      <w:pPr>
        <w:rPr>
          <w:bCs/>
          <w:sz w:val="20"/>
        </w:rPr>
      </w:pPr>
    </w:p>
    <w:tbl>
      <w:tblPr>
        <w:tblW w:w="9486" w:type="dxa"/>
        <w:tblInd w:w="290" w:type="dxa"/>
        <w:tblLayout w:type="fixed"/>
        <w:tblLook w:val="0000" w:firstRow="0" w:lastRow="0" w:firstColumn="0" w:lastColumn="0" w:noHBand="0" w:noVBand="0"/>
      </w:tblPr>
      <w:tblGrid>
        <w:gridCol w:w="2824"/>
        <w:gridCol w:w="2666"/>
        <w:gridCol w:w="3996"/>
      </w:tblGrid>
      <w:tr w:rsidR="00B70926" w:rsidRPr="006C49FF" w14:paraId="39D56D46" w14:textId="77777777" w:rsidTr="000127A8">
        <w:trPr>
          <w:cantSplit/>
        </w:trPr>
        <w:tc>
          <w:tcPr>
            <w:tcW w:w="2824" w:type="dxa"/>
            <w:tcBorders>
              <w:top w:val="single" w:sz="4" w:space="0" w:color="000000"/>
              <w:left w:val="single" w:sz="4" w:space="0" w:color="000000"/>
              <w:bottom w:val="single" w:sz="4" w:space="0" w:color="000000"/>
            </w:tcBorders>
            <w:shd w:val="clear" w:color="auto" w:fill="BFBFBF"/>
          </w:tcPr>
          <w:p w14:paraId="3D7F80B2" w14:textId="77777777" w:rsidR="00B70926" w:rsidRPr="00DA1B6F" w:rsidRDefault="00B70926" w:rsidP="000127A8">
            <w:pPr>
              <w:snapToGrid w:val="0"/>
              <w:spacing w:before="20" w:after="20"/>
              <w:jc w:val="center"/>
              <w:rPr>
                <w:rFonts w:ascii="Arial" w:eastAsia="Arial" w:hAnsi="Arial" w:cs="Arial"/>
                <w:b/>
                <w:bCs/>
                <w:color w:val="000000"/>
                <w:sz w:val="20"/>
                <w:bdr w:val="none" w:sz="0" w:space="0" w:color="auto"/>
              </w:rPr>
            </w:pPr>
            <w:r w:rsidRPr="00DA1B6F">
              <w:rPr>
                <w:rFonts w:ascii="Arial" w:eastAsia="Arial" w:hAnsi="Arial" w:cs="Arial"/>
                <w:b/>
                <w:bCs/>
                <w:color w:val="000000"/>
                <w:sz w:val="20"/>
                <w:bdr w:val="none" w:sz="0" w:space="0" w:color="auto"/>
              </w:rPr>
              <w:t>Degree</w:t>
            </w:r>
          </w:p>
        </w:tc>
        <w:tc>
          <w:tcPr>
            <w:tcW w:w="2666" w:type="dxa"/>
            <w:tcBorders>
              <w:top w:val="single" w:sz="4" w:space="0" w:color="000000"/>
              <w:left w:val="single" w:sz="4" w:space="0" w:color="000000"/>
              <w:bottom w:val="single" w:sz="4" w:space="0" w:color="000000"/>
            </w:tcBorders>
            <w:shd w:val="clear" w:color="auto" w:fill="BFBFBF"/>
          </w:tcPr>
          <w:p w14:paraId="5F791004" w14:textId="77777777" w:rsidR="00B70926" w:rsidRPr="00DA1B6F" w:rsidRDefault="00B70926" w:rsidP="000127A8">
            <w:pPr>
              <w:pStyle w:val="Header"/>
              <w:snapToGrid w:val="0"/>
              <w:spacing w:before="20" w:after="20"/>
              <w:jc w:val="center"/>
              <w:rPr>
                <w:b/>
                <w:bCs/>
                <w:sz w:val="20"/>
                <w:lang w:eastAsia="en-US" w:bidi="ar-SA"/>
              </w:rPr>
            </w:pPr>
            <w:r w:rsidRPr="00DA1B6F">
              <w:rPr>
                <w:b/>
                <w:bCs/>
                <w:sz w:val="20"/>
                <w:lang w:eastAsia="en-US" w:bidi="ar-SA"/>
              </w:rPr>
              <w:t>Institute</w:t>
            </w:r>
          </w:p>
        </w:tc>
        <w:tc>
          <w:tcPr>
            <w:tcW w:w="3996" w:type="dxa"/>
            <w:tcBorders>
              <w:top w:val="single" w:sz="4" w:space="0" w:color="000000"/>
              <w:left w:val="single" w:sz="4" w:space="0" w:color="000000"/>
              <w:bottom w:val="single" w:sz="4" w:space="0" w:color="000000"/>
              <w:right w:val="single" w:sz="4" w:space="0" w:color="000000"/>
            </w:tcBorders>
            <w:shd w:val="clear" w:color="auto" w:fill="BFBFBF"/>
          </w:tcPr>
          <w:p w14:paraId="4268641C" w14:textId="77777777" w:rsidR="00B70926" w:rsidRPr="00DA1B6F" w:rsidRDefault="00B70926" w:rsidP="000127A8">
            <w:pPr>
              <w:pStyle w:val="Header"/>
              <w:snapToGrid w:val="0"/>
              <w:spacing w:before="20" w:after="20"/>
              <w:jc w:val="center"/>
              <w:rPr>
                <w:b/>
                <w:bCs/>
                <w:sz w:val="20"/>
                <w:lang w:eastAsia="en-US" w:bidi="ar-SA"/>
              </w:rPr>
            </w:pPr>
            <w:r w:rsidRPr="00DA1B6F">
              <w:rPr>
                <w:b/>
                <w:bCs/>
                <w:sz w:val="20"/>
                <w:lang w:eastAsia="en-US" w:bidi="ar-SA"/>
              </w:rPr>
              <w:t>Major and Specialization</w:t>
            </w:r>
          </w:p>
        </w:tc>
      </w:tr>
      <w:tr w:rsidR="00B70926" w:rsidRPr="006C49FF" w14:paraId="103DCE76" w14:textId="77777777" w:rsidTr="000127A8">
        <w:trPr>
          <w:cantSplit/>
        </w:trPr>
        <w:tc>
          <w:tcPr>
            <w:tcW w:w="2824" w:type="dxa"/>
            <w:tcBorders>
              <w:top w:val="single" w:sz="4" w:space="0" w:color="000000"/>
              <w:left w:val="single" w:sz="4" w:space="0" w:color="000000"/>
              <w:bottom w:val="single" w:sz="4" w:space="0" w:color="000000"/>
            </w:tcBorders>
          </w:tcPr>
          <w:p w14:paraId="4BCDEDDF" w14:textId="77777777" w:rsidR="00B70926" w:rsidRPr="00DA1B6F" w:rsidRDefault="00B70926" w:rsidP="000127A8">
            <w:pPr>
              <w:snapToGrid w:val="0"/>
              <w:spacing w:before="20" w:after="20"/>
              <w:rPr>
                <w:rFonts w:ascii="Arial" w:eastAsia="Arial" w:hAnsi="Arial" w:cs="Arial"/>
                <w:bCs/>
                <w:color w:val="000000"/>
                <w:sz w:val="20"/>
                <w:bdr w:val="none" w:sz="0" w:space="0" w:color="auto"/>
              </w:rPr>
            </w:pPr>
            <w:r w:rsidRPr="00DA1B6F">
              <w:rPr>
                <w:rFonts w:ascii="Arial" w:eastAsia="Arial" w:hAnsi="Arial" w:cs="Arial"/>
                <w:bCs/>
                <w:color w:val="000000"/>
                <w:sz w:val="20"/>
                <w:bdr w:val="none" w:sz="0" w:space="0" w:color="auto"/>
              </w:rPr>
              <w:t>Masters of Computer Application MCA (2015)</w:t>
            </w:r>
          </w:p>
        </w:tc>
        <w:tc>
          <w:tcPr>
            <w:tcW w:w="2666" w:type="dxa"/>
            <w:tcBorders>
              <w:top w:val="single" w:sz="4" w:space="0" w:color="000000"/>
              <w:left w:val="single" w:sz="4" w:space="0" w:color="000000"/>
              <w:bottom w:val="single" w:sz="4" w:space="0" w:color="000000"/>
            </w:tcBorders>
          </w:tcPr>
          <w:p w14:paraId="362B5CE1" w14:textId="77777777" w:rsidR="00B70926" w:rsidRPr="006C49FF" w:rsidRDefault="00B70926" w:rsidP="000127A8">
            <w:pPr>
              <w:pStyle w:val="Header"/>
              <w:snapToGrid w:val="0"/>
              <w:spacing w:before="20" w:after="20"/>
              <w:rPr>
                <w:bCs/>
                <w:sz w:val="20"/>
                <w:lang w:eastAsia="en-US" w:bidi="ar-SA"/>
              </w:rPr>
            </w:pPr>
            <w:r w:rsidRPr="009C776B">
              <w:rPr>
                <w:bCs/>
                <w:sz w:val="20"/>
                <w:lang w:eastAsia="en-US" w:bidi="ar-SA"/>
              </w:rPr>
              <w:t>Amity University</w:t>
            </w:r>
            <w:r>
              <w:rPr>
                <w:bCs/>
                <w:sz w:val="20"/>
                <w:lang w:eastAsia="en-US" w:bidi="ar-SA"/>
              </w:rPr>
              <w:t>, Gurgaon, India</w:t>
            </w:r>
          </w:p>
        </w:tc>
        <w:tc>
          <w:tcPr>
            <w:tcW w:w="3996" w:type="dxa"/>
            <w:tcBorders>
              <w:top w:val="single" w:sz="4" w:space="0" w:color="000000"/>
              <w:left w:val="single" w:sz="4" w:space="0" w:color="000000"/>
              <w:bottom w:val="single" w:sz="4" w:space="0" w:color="000000"/>
              <w:right w:val="single" w:sz="4" w:space="0" w:color="000000"/>
            </w:tcBorders>
          </w:tcPr>
          <w:p w14:paraId="3896E78D" w14:textId="77777777" w:rsidR="00B70926" w:rsidRPr="006C49FF" w:rsidRDefault="00B70926" w:rsidP="000127A8">
            <w:pPr>
              <w:pStyle w:val="Header"/>
              <w:snapToGrid w:val="0"/>
              <w:spacing w:before="20" w:after="20"/>
              <w:rPr>
                <w:bCs/>
                <w:sz w:val="20"/>
                <w:lang w:eastAsia="en-US" w:bidi="ar-SA"/>
              </w:rPr>
            </w:pPr>
            <w:r>
              <w:rPr>
                <w:bCs/>
                <w:sz w:val="20"/>
                <w:lang w:eastAsia="en-US" w:bidi="ar-SA"/>
              </w:rPr>
              <w:t>Computer Science &amp; Engineering</w:t>
            </w:r>
          </w:p>
        </w:tc>
      </w:tr>
      <w:tr w:rsidR="00B70926" w:rsidRPr="006C49FF" w14:paraId="6C849086" w14:textId="77777777" w:rsidTr="000127A8">
        <w:trPr>
          <w:cantSplit/>
          <w:trHeight w:val="420"/>
        </w:trPr>
        <w:tc>
          <w:tcPr>
            <w:tcW w:w="2824" w:type="dxa"/>
            <w:tcBorders>
              <w:top w:val="single" w:sz="4" w:space="0" w:color="000000"/>
              <w:left w:val="single" w:sz="4" w:space="0" w:color="000000"/>
              <w:bottom w:val="single" w:sz="4" w:space="0" w:color="000000"/>
            </w:tcBorders>
          </w:tcPr>
          <w:p w14:paraId="2E264E39" w14:textId="77777777" w:rsidR="00B70926" w:rsidRPr="007934A3" w:rsidRDefault="00B70926" w:rsidP="000127A8">
            <w:pPr>
              <w:spacing w:before="20" w:after="20"/>
              <w:rPr>
                <w:rFonts w:ascii="Arial" w:eastAsia="Arial" w:hAnsi="Arial" w:cs="Arial"/>
                <w:bCs/>
                <w:color w:val="000000"/>
                <w:sz w:val="20"/>
                <w:bdr w:val="none" w:sz="0" w:space="0" w:color="auto"/>
              </w:rPr>
            </w:pPr>
            <w:r w:rsidRPr="00F72EB5">
              <w:rPr>
                <w:rFonts w:ascii="Arial" w:eastAsia="Arial" w:hAnsi="Arial" w:cs="Arial"/>
                <w:bCs/>
                <w:color w:val="000000"/>
                <w:sz w:val="20"/>
                <w:bdr w:val="none" w:sz="0" w:space="0" w:color="auto"/>
              </w:rPr>
              <w:t>GNIIT</w:t>
            </w:r>
            <w:r>
              <w:rPr>
                <w:rFonts w:ascii="Arial" w:eastAsia="Arial" w:hAnsi="Arial" w:cs="Arial"/>
                <w:bCs/>
                <w:color w:val="000000"/>
                <w:sz w:val="20"/>
                <w:bdr w:val="none" w:sz="0" w:space="0" w:color="auto"/>
              </w:rPr>
              <w:t>(2012)</w:t>
            </w:r>
          </w:p>
        </w:tc>
        <w:tc>
          <w:tcPr>
            <w:tcW w:w="2666" w:type="dxa"/>
            <w:tcBorders>
              <w:top w:val="single" w:sz="4" w:space="0" w:color="000000"/>
              <w:left w:val="single" w:sz="4" w:space="0" w:color="000000"/>
              <w:bottom w:val="single" w:sz="4" w:space="0" w:color="000000"/>
            </w:tcBorders>
          </w:tcPr>
          <w:p w14:paraId="0E93B3E1" w14:textId="77777777" w:rsidR="00B70926" w:rsidRPr="007934A3" w:rsidRDefault="00B70926" w:rsidP="000127A8">
            <w:pPr>
              <w:spacing w:before="40" w:after="40"/>
              <w:rPr>
                <w:rFonts w:ascii="Arial" w:eastAsia="Arial" w:hAnsi="Arial" w:cs="Arial"/>
                <w:bCs/>
                <w:color w:val="000000"/>
                <w:sz w:val="20"/>
                <w:bdr w:val="none" w:sz="0" w:space="0" w:color="auto"/>
              </w:rPr>
            </w:pPr>
            <w:r w:rsidRPr="00F72EB5">
              <w:rPr>
                <w:rFonts w:ascii="Arial" w:eastAsia="Arial" w:hAnsi="Arial" w:cs="Arial"/>
                <w:bCs/>
                <w:color w:val="000000"/>
                <w:sz w:val="20"/>
                <w:bdr w:val="none" w:sz="0" w:space="0" w:color="auto"/>
              </w:rPr>
              <w:t>NIIT</w:t>
            </w:r>
            <w:r>
              <w:rPr>
                <w:rFonts w:ascii="Arial" w:eastAsia="Arial" w:hAnsi="Arial" w:cs="Arial"/>
                <w:bCs/>
                <w:color w:val="000000"/>
                <w:sz w:val="20"/>
                <w:bdr w:val="none" w:sz="0" w:space="0" w:color="auto"/>
              </w:rPr>
              <w:t>,</w:t>
            </w:r>
            <w:r w:rsidRPr="00F72EB5">
              <w:rPr>
                <w:rFonts w:ascii="Arial" w:eastAsia="Arial" w:hAnsi="Arial" w:cs="Arial"/>
                <w:bCs/>
                <w:color w:val="000000"/>
                <w:sz w:val="20"/>
                <w:bdr w:val="none" w:sz="0" w:space="0" w:color="auto"/>
              </w:rPr>
              <w:t xml:space="preserve"> Delhi</w:t>
            </w:r>
            <w:r>
              <w:rPr>
                <w:rFonts w:ascii="Arial" w:eastAsia="Arial" w:hAnsi="Arial" w:cs="Arial"/>
                <w:bCs/>
                <w:color w:val="000000"/>
                <w:sz w:val="20"/>
                <w:bdr w:val="none" w:sz="0" w:space="0" w:color="auto"/>
              </w:rPr>
              <w:t>,</w:t>
            </w:r>
            <w:r w:rsidRPr="00F72EB5">
              <w:rPr>
                <w:rFonts w:ascii="Arial" w:eastAsia="Arial" w:hAnsi="Arial" w:cs="Arial"/>
                <w:bCs/>
                <w:color w:val="000000"/>
                <w:sz w:val="20"/>
                <w:bdr w:val="none" w:sz="0" w:space="0" w:color="auto"/>
              </w:rPr>
              <w:t xml:space="preserve"> South Extension Centre</w:t>
            </w:r>
          </w:p>
        </w:tc>
        <w:tc>
          <w:tcPr>
            <w:tcW w:w="3996" w:type="dxa"/>
            <w:tcBorders>
              <w:top w:val="single" w:sz="4" w:space="0" w:color="000000"/>
              <w:left w:val="single" w:sz="4" w:space="0" w:color="000000"/>
              <w:bottom w:val="single" w:sz="4" w:space="0" w:color="000000"/>
              <w:right w:val="single" w:sz="4" w:space="0" w:color="000000"/>
            </w:tcBorders>
          </w:tcPr>
          <w:p w14:paraId="53688A0A" w14:textId="77777777" w:rsidR="00B70926" w:rsidRDefault="00B70926" w:rsidP="000127A8">
            <w:pPr>
              <w:pStyle w:val="Header"/>
              <w:snapToGrid w:val="0"/>
              <w:spacing w:before="20" w:after="20"/>
              <w:rPr>
                <w:bCs/>
                <w:sz w:val="20"/>
                <w:lang w:eastAsia="en-US" w:bidi="ar-SA"/>
              </w:rPr>
            </w:pPr>
            <w:r>
              <w:rPr>
                <w:bCs/>
                <w:sz w:val="20"/>
                <w:lang w:eastAsia="en-US" w:bidi="ar-SA"/>
              </w:rPr>
              <w:t>Computer Science &amp; Engineering</w:t>
            </w:r>
          </w:p>
        </w:tc>
      </w:tr>
      <w:tr w:rsidR="00B70926" w:rsidRPr="006C49FF" w14:paraId="3E9D9C10" w14:textId="77777777" w:rsidTr="000127A8">
        <w:trPr>
          <w:cantSplit/>
          <w:trHeight w:val="420"/>
        </w:trPr>
        <w:tc>
          <w:tcPr>
            <w:tcW w:w="2824" w:type="dxa"/>
            <w:tcBorders>
              <w:top w:val="single" w:sz="4" w:space="0" w:color="000000"/>
              <w:left w:val="single" w:sz="4" w:space="0" w:color="000000"/>
              <w:bottom w:val="single" w:sz="4" w:space="0" w:color="000000"/>
            </w:tcBorders>
          </w:tcPr>
          <w:p w14:paraId="34A95E4A" w14:textId="77777777" w:rsidR="00B70926" w:rsidRPr="007934A3" w:rsidRDefault="00B70926" w:rsidP="000127A8">
            <w:pPr>
              <w:spacing w:before="20" w:after="20"/>
              <w:rPr>
                <w:rFonts w:ascii="Arial" w:eastAsia="Arial" w:hAnsi="Arial" w:cs="Arial"/>
                <w:bCs/>
                <w:color w:val="000000"/>
                <w:sz w:val="20"/>
                <w:bdr w:val="none" w:sz="0" w:space="0" w:color="auto"/>
              </w:rPr>
            </w:pPr>
            <w:r w:rsidRPr="007934A3">
              <w:rPr>
                <w:rFonts w:ascii="Arial" w:eastAsia="Arial" w:hAnsi="Arial" w:cs="Arial"/>
                <w:bCs/>
                <w:color w:val="000000"/>
                <w:sz w:val="20"/>
                <w:bdr w:val="none" w:sz="0" w:space="0" w:color="auto"/>
              </w:rPr>
              <w:t>BSC(IT) (2010)</w:t>
            </w:r>
          </w:p>
        </w:tc>
        <w:tc>
          <w:tcPr>
            <w:tcW w:w="2666" w:type="dxa"/>
            <w:tcBorders>
              <w:top w:val="single" w:sz="4" w:space="0" w:color="000000"/>
              <w:left w:val="single" w:sz="4" w:space="0" w:color="000000"/>
              <w:bottom w:val="single" w:sz="4" w:space="0" w:color="000000"/>
            </w:tcBorders>
          </w:tcPr>
          <w:p w14:paraId="60930F3A" w14:textId="77777777" w:rsidR="00B70926" w:rsidRPr="007934A3" w:rsidRDefault="00B70926" w:rsidP="000127A8">
            <w:pPr>
              <w:spacing w:before="40" w:after="40"/>
              <w:rPr>
                <w:rFonts w:ascii="Arial" w:eastAsia="Arial" w:hAnsi="Arial" w:cs="Arial"/>
                <w:bCs/>
                <w:color w:val="000000"/>
                <w:sz w:val="20"/>
                <w:bdr w:val="none" w:sz="0" w:space="0" w:color="auto"/>
              </w:rPr>
            </w:pPr>
            <w:r w:rsidRPr="007934A3">
              <w:rPr>
                <w:rFonts w:ascii="Arial" w:eastAsia="Arial" w:hAnsi="Arial" w:cs="Arial"/>
                <w:bCs/>
                <w:color w:val="000000"/>
                <w:sz w:val="20"/>
                <w:bdr w:val="none" w:sz="0" w:space="0" w:color="auto"/>
              </w:rPr>
              <w:t>NIIT Delhi South Ex</w:t>
            </w:r>
            <w:r>
              <w:rPr>
                <w:rFonts w:ascii="Arial" w:eastAsia="Arial" w:hAnsi="Arial" w:cs="Arial"/>
                <w:bCs/>
                <w:color w:val="000000"/>
                <w:sz w:val="20"/>
                <w:bdr w:val="none" w:sz="0" w:space="0" w:color="auto"/>
              </w:rPr>
              <w:t>t.(KU University)</w:t>
            </w:r>
          </w:p>
        </w:tc>
        <w:tc>
          <w:tcPr>
            <w:tcW w:w="3996" w:type="dxa"/>
            <w:tcBorders>
              <w:top w:val="single" w:sz="4" w:space="0" w:color="000000"/>
              <w:left w:val="single" w:sz="4" w:space="0" w:color="000000"/>
              <w:bottom w:val="single" w:sz="4" w:space="0" w:color="000000"/>
              <w:right w:val="single" w:sz="4" w:space="0" w:color="000000"/>
            </w:tcBorders>
          </w:tcPr>
          <w:p w14:paraId="04BC15D1" w14:textId="77777777" w:rsidR="00B70926" w:rsidRPr="004F4F0C" w:rsidRDefault="00B70926" w:rsidP="000127A8">
            <w:pPr>
              <w:pStyle w:val="Header"/>
              <w:snapToGrid w:val="0"/>
              <w:spacing w:before="20" w:after="20"/>
              <w:rPr>
                <w:bCs/>
                <w:sz w:val="20"/>
                <w:lang w:eastAsia="en-US" w:bidi="ar-SA"/>
              </w:rPr>
            </w:pPr>
            <w:r>
              <w:rPr>
                <w:bCs/>
                <w:sz w:val="20"/>
                <w:lang w:eastAsia="en-US" w:bidi="ar-SA"/>
              </w:rPr>
              <w:t>Information Technology</w:t>
            </w:r>
          </w:p>
        </w:tc>
      </w:tr>
      <w:tr w:rsidR="00B70926" w:rsidRPr="006C49FF" w14:paraId="42A880DE" w14:textId="77777777" w:rsidTr="000127A8">
        <w:trPr>
          <w:cantSplit/>
          <w:trHeight w:val="420"/>
        </w:trPr>
        <w:tc>
          <w:tcPr>
            <w:tcW w:w="2824" w:type="dxa"/>
            <w:tcBorders>
              <w:top w:val="single" w:sz="4" w:space="0" w:color="000000"/>
              <w:left w:val="single" w:sz="4" w:space="0" w:color="000000"/>
              <w:bottom w:val="single" w:sz="4" w:space="0" w:color="000000"/>
            </w:tcBorders>
          </w:tcPr>
          <w:p w14:paraId="3F78E0F0" w14:textId="77777777" w:rsidR="00B70926" w:rsidRPr="00DA1B6F" w:rsidRDefault="00B70926" w:rsidP="000127A8">
            <w:pPr>
              <w:snapToGrid w:val="0"/>
              <w:spacing w:before="20" w:after="20"/>
              <w:rPr>
                <w:rFonts w:ascii="Arial" w:eastAsia="Arial" w:hAnsi="Arial" w:cs="Arial"/>
                <w:bCs/>
                <w:color w:val="000000"/>
                <w:sz w:val="20"/>
                <w:bdr w:val="none" w:sz="0" w:space="0" w:color="auto"/>
              </w:rPr>
            </w:pPr>
            <w:r w:rsidRPr="00DA1B6F">
              <w:rPr>
                <w:rFonts w:ascii="Arial" w:eastAsia="Arial" w:hAnsi="Arial" w:cs="Arial"/>
                <w:bCs/>
                <w:color w:val="000000"/>
                <w:sz w:val="20"/>
                <w:bdr w:val="none" w:sz="0" w:space="0" w:color="auto"/>
              </w:rPr>
              <w:t>Intermediate - Class XII (200</w:t>
            </w:r>
            <w:r>
              <w:rPr>
                <w:rFonts w:ascii="Arial" w:eastAsia="Arial" w:hAnsi="Arial" w:cs="Arial"/>
                <w:bCs/>
                <w:color w:val="000000"/>
                <w:sz w:val="20"/>
                <w:bdr w:val="none" w:sz="0" w:space="0" w:color="auto"/>
              </w:rPr>
              <w:t>6</w:t>
            </w:r>
            <w:r w:rsidRPr="00DA1B6F">
              <w:rPr>
                <w:rFonts w:ascii="Arial" w:eastAsia="Arial" w:hAnsi="Arial" w:cs="Arial"/>
                <w:bCs/>
                <w:color w:val="000000"/>
                <w:sz w:val="20"/>
                <w:bdr w:val="none" w:sz="0" w:space="0" w:color="auto"/>
              </w:rPr>
              <w:t>)</w:t>
            </w:r>
          </w:p>
        </w:tc>
        <w:tc>
          <w:tcPr>
            <w:tcW w:w="2666" w:type="dxa"/>
            <w:tcBorders>
              <w:top w:val="single" w:sz="4" w:space="0" w:color="000000"/>
              <w:left w:val="single" w:sz="4" w:space="0" w:color="000000"/>
              <w:bottom w:val="single" w:sz="4" w:space="0" w:color="000000"/>
            </w:tcBorders>
          </w:tcPr>
          <w:p w14:paraId="1B5A29D6" w14:textId="77777777" w:rsidR="00B70926" w:rsidRPr="006C49FF" w:rsidRDefault="00B70926" w:rsidP="000127A8">
            <w:pPr>
              <w:pStyle w:val="Header"/>
              <w:snapToGrid w:val="0"/>
              <w:spacing w:before="20" w:after="20"/>
              <w:rPr>
                <w:bCs/>
                <w:sz w:val="20"/>
                <w:lang w:eastAsia="en-US" w:bidi="ar-SA"/>
              </w:rPr>
            </w:pPr>
            <w:r>
              <w:rPr>
                <w:bCs/>
                <w:sz w:val="20"/>
                <w:lang w:eastAsia="en-US" w:bidi="ar-SA"/>
              </w:rPr>
              <w:t>RSS College</w:t>
            </w:r>
            <w:r w:rsidRPr="009D0EF1">
              <w:rPr>
                <w:bCs/>
                <w:sz w:val="20"/>
                <w:lang w:eastAsia="en-US" w:bidi="ar-SA"/>
              </w:rPr>
              <w:t xml:space="preserve">, </w:t>
            </w:r>
            <w:r>
              <w:rPr>
                <w:bCs/>
                <w:sz w:val="20"/>
                <w:lang w:eastAsia="en-US" w:bidi="ar-SA"/>
              </w:rPr>
              <w:t>U.P. India</w:t>
            </w:r>
          </w:p>
        </w:tc>
        <w:tc>
          <w:tcPr>
            <w:tcW w:w="3996" w:type="dxa"/>
            <w:tcBorders>
              <w:top w:val="single" w:sz="4" w:space="0" w:color="000000"/>
              <w:left w:val="single" w:sz="4" w:space="0" w:color="000000"/>
              <w:bottom w:val="single" w:sz="4" w:space="0" w:color="000000"/>
              <w:right w:val="single" w:sz="4" w:space="0" w:color="000000"/>
            </w:tcBorders>
          </w:tcPr>
          <w:p w14:paraId="6D03B7A1" w14:textId="77777777" w:rsidR="00B70926" w:rsidRPr="006C49FF" w:rsidRDefault="00B70926" w:rsidP="000127A8">
            <w:pPr>
              <w:pStyle w:val="Header"/>
              <w:snapToGrid w:val="0"/>
              <w:spacing w:before="20" w:after="20"/>
              <w:rPr>
                <w:bCs/>
                <w:sz w:val="20"/>
                <w:lang w:eastAsia="en-US" w:bidi="ar-SA"/>
              </w:rPr>
            </w:pPr>
            <w:r>
              <w:rPr>
                <w:bCs/>
                <w:sz w:val="20"/>
                <w:lang w:eastAsia="en-US" w:bidi="ar-SA"/>
              </w:rPr>
              <w:t xml:space="preserve">Mathematics, </w:t>
            </w:r>
            <w:r w:rsidRPr="006C49FF">
              <w:rPr>
                <w:bCs/>
                <w:sz w:val="20"/>
                <w:lang w:eastAsia="en-US" w:bidi="ar-SA"/>
              </w:rPr>
              <w:t>Science</w:t>
            </w:r>
            <w:r>
              <w:rPr>
                <w:bCs/>
                <w:sz w:val="20"/>
                <w:lang w:eastAsia="en-US" w:bidi="ar-SA"/>
              </w:rPr>
              <w:t xml:space="preserve">, </w:t>
            </w:r>
            <w:r w:rsidRPr="006C49FF">
              <w:rPr>
                <w:bCs/>
                <w:sz w:val="20"/>
                <w:lang w:eastAsia="en-US" w:bidi="ar-SA"/>
              </w:rPr>
              <w:t>English</w:t>
            </w:r>
          </w:p>
        </w:tc>
      </w:tr>
      <w:tr w:rsidR="00B70926" w:rsidRPr="006C49FF" w14:paraId="079EC34F" w14:textId="77777777" w:rsidTr="000127A8">
        <w:trPr>
          <w:cantSplit/>
          <w:trHeight w:val="420"/>
        </w:trPr>
        <w:tc>
          <w:tcPr>
            <w:tcW w:w="2824" w:type="dxa"/>
            <w:tcBorders>
              <w:top w:val="single" w:sz="4" w:space="0" w:color="000000"/>
              <w:left w:val="single" w:sz="4" w:space="0" w:color="000000"/>
              <w:bottom w:val="single" w:sz="4" w:space="0" w:color="000000"/>
            </w:tcBorders>
          </w:tcPr>
          <w:p w14:paraId="55649558" w14:textId="77777777" w:rsidR="00B70926" w:rsidRPr="00DA1B6F" w:rsidRDefault="00B70926" w:rsidP="000127A8">
            <w:pPr>
              <w:snapToGrid w:val="0"/>
              <w:spacing w:before="20" w:after="20"/>
              <w:rPr>
                <w:rFonts w:ascii="Arial" w:eastAsia="Arial" w:hAnsi="Arial" w:cs="Arial"/>
                <w:bCs/>
                <w:color w:val="000000"/>
                <w:sz w:val="20"/>
                <w:bdr w:val="none" w:sz="0" w:space="0" w:color="auto"/>
              </w:rPr>
            </w:pPr>
            <w:r w:rsidRPr="00DA1B6F">
              <w:rPr>
                <w:rFonts w:ascii="Arial" w:eastAsia="Arial" w:hAnsi="Arial" w:cs="Arial"/>
                <w:bCs/>
                <w:color w:val="000000"/>
                <w:sz w:val="20"/>
                <w:bdr w:val="none" w:sz="0" w:space="0" w:color="auto"/>
              </w:rPr>
              <w:t>Matriculation</w:t>
            </w:r>
            <w:r>
              <w:rPr>
                <w:rFonts w:ascii="Arial" w:eastAsia="Arial" w:hAnsi="Arial" w:cs="Arial"/>
                <w:bCs/>
                <w:color w:val="000000"/>
                <w:sz w:val="20"/>
                <w:bdr w:val="none" w:sz="0" w:space="0" w:color="auto"/>
              </w:rPr>
              <w:t xml:space="preserve"> - Class X (2004</w:t>
            </w:r>
            <w:r w:rsidRPr="00DA1B6F">
              <w:rPr>
                <w:rFonts w:ascii="Arial" w:eastAsia="Arial" w:hAnsi="Arial" w:cs="Arial"/>
                <w:bCs/>
                <w:color w:val="000000"/>
                <w:sz w:val="20"/>
                <w:bdr w:val="none" w:sz="0" w:space="0" w:color="auto"/>
              </w:rPr>
              <w:t>)</w:t>
            </w:r>
          </w:p>
        </w:tc>
        <w:tc>
          <w:tcPr>
            <w:tcW w:w="2666" w:type="dxa"/>
            <w:tcBorders>
              <w:top w:val="single" w:sz="4" w:space="0" w:color="000000"/>
              <w:left w:val="single" w:sz="4" w:space="0" w:color="000000"/>
              <w:bottom w:val="single" w:sz="4" w:space="0" w:color="000000"/>
            </w:tcBorders>
          </w:tcPr>
          <w:p w14:paraId="0EC242DD" w14:textId="77777777" w:rsidR="00B70926" w:rsidRDefault="00B70926" w:rsidP="000127A8">
            <w:pPr>
              <w:pStyle w:val="Header"/>
              <w:snapToGrid w:val="0"/>
              <w:spacing w:before="20" w:after="20"/>
              <w:rPr>
                <w:bCs/>
                <w:sz w:val="20"/>
                <w:lang w:eastAsia="en-US" w:bidi="ar-SA"/>
              </w:rPr>
            </w:pPr>
            <w:r>
              <w:rPr>
                <w:bCs/>
                <w:sz w:val="20"/>
                <w:lang w:eastAsia="en-US" w:bidi="ar-SA"/>
              </w:rPr>
              <w:t>DE ‘Saint Public School</w:t>
            </w:r>
            <w:r w:rsidRPr="009D0EF1">
              <w:rPr>
                <w:bCs/>
                <w:sz w:val="20"/>
                <w:lang w:eastAsia="en-US" w:bidi="ar-SA"/>
              </w:rPr>
              <w:t xml:space="preserve">, </w:t>
            </w:r>
            <w:r>
              <w:rPr>
                <w:bCs/>
                <w:sz w:val="20"/>
                <w:lang w:eastAsia="en-US" w:bidi="ar-SA"/>
              </w:rPr>
              <w:t>U.P. India</w:t>
            </w:r>
          </w:p>
        </w:tc>
        <w:tc>
          <w:tcPr>
            <w:tcW w:w="3996" w:type="dxa"/>
            <w:tcBorders>
              <w:top w:val="single" w:sz="4" w:space="0" w:color="000000"/>
              <w:left w:val="single" w:sz="4" w:space="0" w:color="000000"/>
              <w:bottom w:val="single" w:sz="4" w:space="0" w:color="000000"/>
              <w:right w:val="single" w:sz="4" w:space="0" w:color="000000"/>
            </w:tcBorders>
          </w:tcPr>
          <w:p w14:paraId="4D8BCF5B" w14:textId="77777777" w:rsidR="00B70926" w:rsidRPr="006C49FF" w:rsidRDefault="00B70926" w:rsidP="000127A8">
            <w:pPr>
              <w:pStyle w:val="Header"/>
              <w:snapToGrid w:val="0"/>
              <w:spacing w:before="20" w:after="20"/>
              <w:rPr>
                <w:bCs/>
                <w:sz w:val="20"/>
                <w:lang w:eastAsia="en-US" w:bidi="ar-SA"/>
              </w:rPr>
            </w:pPr>
            <w:r w:rsidRPr="006C49FF">
              <w:rPr>
                <w:bCs/>
                <w:sz w:val="20"/>
                <w:lang w:eastAsia="en-US" w:bidi="ar-SA"/>
              </w:rPr>
              <w:t>Math</w:t>
            </w:r>
            <w:r>
              <w:rPr>
                <w:bCs/>
                <w:sz w:val="20"/>
                <w:lang w:eastAsia="en-US" w:bidi="ar-SA"/>
              </w:rPr>
              <w:t>ematics</w:t>
            </w:r>
            <w:r w:rsidRPr="006C49FF">
              <w:rPr>
                <w:bCs/>
                <w:sz w:val="20"/>
                <w:lang w:eastAsia="en-US" w:bidi="ar-SA"/>
              </w:rPr>
              <w:t>, Science, English</w:t>
            </w:r>
          </w:p>
        </w:tc>
      </w:tr>
    </w:tbl>
    <w:p w14:paraId="58E22ACC" w14:textId="70B75ABA" w:rsidR="00B70926" w:rsidRDefault="00B70926" w:rsidP="00B70926"/>
    <w:p w14:paraId="45209824" w14:textId="77777777" w:rsidR="00B70926" w:rsidRPr="00B70926" w:rsidRDefault="00B70926" w:rsidP="00B70926"/>
    <w:p w14:paraId="31CA8A7B" w14:textId="176ECD7E" w:rsidR="0048689F" w:rsidRPr="00CB2DCE" w:rsidRDefault="0048689F" w:rsidP="0048689F">
      <w:pPr>
        <w:pStyle w:val="Heading1"/>
        <w:jc w:val="both"/>
        <w:rPr>
          <w:b w:val="0"/>
          <w:bCs w:val="0"/>
          <w:color w:val="002060"/>
          <w:sz w:val="21"/>
        </w:rPr>
      </w:pPr>
      <w:r w:rsidRPr="00CB2DCE">
        <w:rPr>
          <w:color w:val="002060"/>
          <w:sz w:val="21"/>
        </w:rPr>
        <w:t>Interests:</w:t>
      </w:r>
    </w:p>
    <w:p w14:paraId="422F5445" w14:textId="77777777" w:rsidR="0048689F" w:rsidRPr="0048689F" w:rsidRDefault="0048689F" w:rsidP="0048689F">
      <w:pPr>
        <w:jc w:val="both"/>
        <w:rPr>
          <w:rFonts w:ascii="Arial" w:eastAsia="Arial" w:hAnsi="Arial" w:cs="Arial"/>
          <w:bCs/>
          <w:color w:val="000000"/>
          <w:sz w:val="20"/>
          <w:bdr w:val="none" w:sz="0" w:space="0" w:color="auto"/>
        </w:rPr>
      </w:pPr>
    </w:p>
    <w:p w14:paraId="2CC0AEC3" w14:textId="68FBB1BA" w:rsidR="003E2D53" w:rsidRDefault="00444E31" w:rsidP="00BC7B56">
      <w:pPr>
        <w:pStyle w:val="Body"/>
        <w:numPr>
          <w:ilvl w:val="0"/>
          <w:numId w:val="12"/>
        </w:numPr>
        <w:jc w:val="both"/>
        <w:rPr>
          <w:rFonts w:eastAsia="Arial" w:cs="Arial"/>
          <w:bCs/>
          <w:sz w:val="20"/>
          <w:bdr w:val="none" w:sz="0" w:space="0" w:color="auto"/>
          <w:lang w:val="en-US" w:eastAsia="en-US"/>
        </w:rPr>
      </w:pPr>
      <w:r>
        <w:rPr>
          <w:rFonts w:eastAsia="Arial" w:cs="Arial"/>
          <w:bCs/>
          <w:sz w:val="20"/>
          <w:bdr w:val="none" w:sz="0" w:space="0" w:color="auto"/>
          <w:lang w:val="en-US" w:eastAsia="en-US"/>
        </w:rPr>
        <w:t xml:space="preserve">Application </w:t>
      </w:r>
      <w:r w:rsidR="00D14B4F">
        <w:rPr>
          <w:rFonts w:eastAsia="Arial" w:cs="Arial"/>
          <w:bCs/>
          <w:sz w:val="20"/>
          <w:bdr w:val="none" w:sz="0" w:space="0" w:color="auto"/>
          <w:lang w:val="en-US" w:eastAsia="en-US"/>
        </w:rPr>
        <w:t>Deployment,</w:t>
      </w:r>
      <w:r w:rsidR="00330553">
        <w:rPr>
          <w:rFonts w:eastAsia="Arial" w:cs="Arial"/>
          <w:bCs/>
          <w:sz w:val="20"/>
          <w:bdr w:val="none" w:sz="0" w:space="0" w:color="auto"/>
          <w:lang w:val="en-US" w:eastAsia="en-US"/>
        </w:rPr>
        <w:t xml:space="preserve"> </w:t>
      </w:r>
      <w:r w:rsidR="004776D4" w:rsidRPr="00504865">
        <w:rPr>
          <w:rFonts w:eastAsia="Arial" w:cs="Arial"/>
          <w:bCs/>
          <w:sz w:val="20"/>
          <w:bdr w:val="none" w:sz="0" w:space="0" w:color="auto"/>
          <w:lang w:val="en-US" w:eastAsia="en-US"/>
        </w:rPr>
        <w:t>Quora</w:t>
      </w:r>
      <w:r w:rsidR="004776D4">
        <w:rPr>
          <w:rFonts w:eastAsia="Arial" w:cs="Arial"/>
          <w:bCs/>
          <w:sz w:val="20"/>
          <w:bdr w:val="none" w:sz="0" w:space="0" w:color="auto"/>
          <w:lang w:val="en-US" w:eastAsia="en-US"/>
        </w:rPr>
        <w:t xml:space="preserve">, </w:t>
      </w:r>
      <w:r w:rsidR="00330553">
        <w:rPr>
          <w:rFonts w:eastAsia="Arial" w:cs="Arial"/>
          <w:bCs/>
          <w:sz w:val="20"/>
          <w:bdr w:val="none" w:sz="0" w:space="0" w:color="auto"/>
          <w:lang w:val="en-US" w:eastAsia="en-US"/>
        </w:rPr>
        <w:t>Teaching,</w:t>
      </w:r>
      <w:r w:rsidR="00D14B4F">
        <w:rPr>
          <w:rFonts w:eastAsia="Arial" w:cs="Arial"/>
          <w:bCs/>
          <w:sz w:val="20"/>
          <w:bdr w:val="none" w:sz="0" w:space="0" w:color="auto"/>
          <w:lang w:val="en-US" w:eastAsia="en-US"/>
        </w:rPr>
        <w:t xml:space="preserve"> </w:t>
      </w:r>
      <w:r w:rsidR="00165421" w:rsidRPr="00165421">
        <w:rPr>
          <w:rFonts w:eastAsia="Arial" w:cs="Arial"/>
          <w:bCs/>
          <w:sz w:val="20"/>
          <w:bdr w:val="none" w:sz="0" w:space="0" w:color="auto"/>
          <w:lang w:val="en-US" w:eastAsia="en-US"/>
        </w:rPr>
        <w:t>Web UI designing</w:t>
      </w:r>
      <w:r w:rsidR="00330553">
        <w:rPr>
          <w:rFonts w:eastAsia="Arial" w:cs="Arial"/>
          <w:bCs/>
          <w:sz w:val="20"/>
          <w:bdr w:val="none" w:sz="0" w:space="0" w:color="auto"/>
          <w:lang w:val="en-US" w:eastAsia="en-US"/>
        </w:rPr>
        <w:t>, Sports</w:t>
      </w:r>
    </w:p>
    <w:p w14:paraId="76FD448E" w14:textId="77777777" w:rsidR="002728BE" w:rsidRDefault="002728BE" w:rsidP="002728BE">
      <w:pPr>
        <w:pStyle w:val="Heading1"/>
        <w:jc w:val="both"/>
        <w:rPr>
          <w:color w:val="002060"/>
          <w:sz w:val="21"/>
        </w:rPr>
      </w:pPr>
    </w:p>
    <w:p w14:paraId="6D3BF3FE" w14:textId="213CBFEA" w:rsidR="002728BE" w:rsidRPr="0048689F" w:rsidRDefault="00122EF3" w:rsidP="002728BE">
      <w:pPr>
        <w:pStyle w:val="Heading1"/>
        <w:jc w:val="both"/>
        <w:rPr>
          <w:rFonts w:eastAsia="Arial"/>
          <w:bCs w:val="0"/>
          <w:sz w:val="20"/>
        </w:rPr>
      </w:pPr>
      <w:r>
        <w:rPr>
          <w:color w:val="002060"/>
          <w:sz w:val="21"/>
        </w:rPr>
        <w:t>LinkedIn</w:t>
      </w:r>
      <w:r w:rsidR="002728BE" w:rsidRPr="00CB2DCE">
        <w:rPr>
          <w:color w:val="002060"/>
          <w:sz w:val="21"/>
        </w:rPr>
        <w:t>:</w:t>
      </w:r>
      <w:r w:rsidR="002728BE" w:rsidRPr="002728BE">
        <w:rPr>
          <w:color w:val="002060"/>
          <w:sz w:val="21"/>
          <w:u w:val="none"/>
        </w:rPr>
        <w:t xml:space="preserve">  </w:t>
      </w:r>
      <w:hyperlink r:id="rId9" w:history="1">
        <w:r w:rsidR="002728BE" w:rsidRPr="009C22E8">
          <w:rPr>
            <w:rFonts w:eastAsia="Arial"/>
            <w:b w:val="0"/>
            <w:color w:val="000000"/>
            <w:sz w:val="20"/>
          </w:rPr>
          <w:t>https://www.linkedin.com/in/nitinkumar-nk/</w:t>
        </w:r>
      </w:hyperlink>
    </w:p>
    <w:sectPr w:rsidR="002728BE" w:rsidRPr="0048689F" w:rsidSect="003F7B06">
      <w:headerReference w:type="default" r:id="rId10"/>
      <w:footerReference w:type="default" r:id="rId11"/>
      <w:pgSz w:w="12240" w:h="15840" w:code="1"/>
      <w:pgMar w:top="1152" w:right="1152" w:bottom="1152" w:left="1152"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AEAF42" w14:textId="77777777" w:rsidR="002121C6" w:rsidRDefault="002121C6">
      <w:r>
        <w:separator/>
      </w:r>
    </w:p>
  </w:endnote>
  <w:endnote w:type="continuationSeparator" w:id="0">
    <w:p w14:paraId="702272C3" w14:textId="77777777" w:rsidR="002121C6" w:rsidRDefault="0021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3287E" w14:textId="77777777" w:rsidR="00876F02" w:rsidRDefault="00876F02">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8E1BB8" w14:textId="77777777" w:rsidR="002121C6" w:rsidRDefault="002121C6">
      <w:r>
        <w:separator/>
      </w:r>
    </w:p>
  </w:footnote>
  <w:footnote w:type="continuationSeparator" w:id="0">
    <w:p w14:paraId="6BFB30BB" w14:textId="77777777" w:rsidR="002121C6" w:rsidRDefault="00212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A5467" w14:textId="77777777" w:rsidR="00876F02" w:rsidRDefault="00876F02">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10B2ED90">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63841300">
      <w:start w:val="1"/>
      <w:numFmt w:val="bullet"/>
      <w:lvlText w:val="●"/>
      <w:lvlJc w:val="left"/>
      <w:pPr>
        <w:tabs>
          <w:tab w:val="num" w:pos="0"/>
        </w:tabs>
        <w:ind w:left="720" w:firstLine="360"/>
      </w:pPr>
      <w:rPr>
        <w:rFonts w:ascii="Verdana" w:eastAsia="Verdana" w:hAnsi="Verdana" w:cs="Verdana"/>
        <w:b w:val="0"/>
        <w:bCs w:val="0"/>
        <w:i w:val="0"/>
        <w:iCs w:val="0"/>
        <w:strike w:val="0"/>
        <w:color w:val="000000"/>
        <w:sz w:val="20"/>
        <w:szCs w:val="20"/>
        <w:u w:val="none"/>
      </w:rPr>
    </w:lvl>
    <w:lvl w:ilvl="2" w:tplc="63A42354">
      <w:start w:val="1"/>
      <w:numFmt w:val="bullet"/>
      <w:lvlText w:val="●"/>
      <w:lvlJc w:val="right"/>
      <w:pPr>
        <w:tabs>
          <w:tab w:val="num" w:pos="0"/>
        </w:tabs>
        <w:ind w:left="720" w:firstLine="1260"/>
      </w:pPr>
      <w:rPr>
        <w:rFonts w:ascii="Verdana" w:eastAsia="Verdana" w:hAnsi="Verdana" w:cs="Verdana"/>
        <w:b w:val="0"/>
        <w:bCs w:val="0"/>
        <w:i w:val="0"/>
        <w:iCs w:val="0"/>
        <w:strike w:val="0"/>
        <w:color w:val="000000"/>
        <w:sz w:val="20"/>
        <w:szCs w:val="20"/>
        <w:u w:val="none"/>
      </w:rPr>
    </w:lvl>
    <w:lvl w:ilvl="3" w:tplc="D0DC2FBE">
      <w:start w:val="1"/>
      <w:numFmt w:val="bullet"/>
      <w:lvlText w:val="●"/>
      <w:lvlJc w:val="left"/>
      <w:pPr>
        <w:tabs>
          <w:tab w:val="num" w:pos="0"/>
        </w:tabs>
        <w:ind w:left="720" w:firstLine="1800"/>
      </w:pPr>
      <w:rPr>
        <w:rFonts w:ascii="Verdana" w:eastAsia="Verdana" w:hAnsi="Verdana" w:cs="Verdana"/>
        <w:b w:val="0"/>
        <w:bCs w:val="0"/>
        <w:i w:val="0"/>
        <w:iCs w:val="0"/>
        <w:strike w:val="0"/>
        <w:color w:val="000000"/>
        <w:sz w:val="20"/>
        <w:szCs w:val="20"/>
        <w:u w:val="none"/>
      </w:rPr>
    </w:lvl>
    <w:lvl w:ilvl="4" w:tplc="E98C53A2">
      <w:start w:val="1"/>
      <w:numFmt w:val="bullet"/>
      <w:lvlText w:val="●"/>
      <w:lvlJc w:val="left"/>
      <w:pPr>
        <w:tabs>
          <w:tab w:val="num" w:pos="0"/>
        </w:tabs>
        <w:ind w:left="720" w:firstLine="2520"/>
      </w:pPr>
      <w:rPr>
        <w:rFonts w:ascii="Verdana" w:eastAsia="Verdana" w:hAnsi="Verdana" w:cs="Verdana"/>
        <w:b w:val="0"/>
        <w:bCs w:val="0"/>
        <w:i w:val="0"/>
        <w:iCs w:val="0"/>
        <w:strike w:val="0"/>
        <w:color w:val="000000"/>
        <w:sz w:val="20"/>
        <w:szCs w:val="20"/>
        <w:u w:val="none"/>
      </w:rPr>
    </w:lvl>
    <w:lvl w:ilvl="5" w:tplc="CD40BF0E">
      <w:start w:val="1"/>
      <w:numFmt w:val="bullet"/>
      <w:lvlText w:val="●"/>
      <w:lvlJc w:val="right"/>
      <w:pPr>
        <w:tabs>
          <w:tab w:val="num" w:pos="0"/>
        </w:tabs>
        <w:ind w:left="720" w:firstLine="3420"/>
      </w:pPr>
      <w:rPr>
        <w:rFonts w:ascii="Verdana" w:eastAsia="Verdana" w:hAnsi="Verdana" w:cs="Verdana"/>
        <w:b w:val="0"/>
        <w:bCs w:val="0"/>
        <w:i w:val="0"/>
        <w:iCs w:val="0"/>
        <w:strike w:val="0"/>
        <w:color w:val="000000"/>
        <w:sz w:val="20"/>
        <w:szCs w:val="20"/>
        <w:u w:val="none"/>
      </w:rPr>
    </w:lvl>
    <w:lvl w:ilvl="6" w:tplc="01B01EE8">
      <w:start w:val="1"/>
      <w:numFmt w:val="bullet"/>
      <w:lvlText w:val="●"/>
      <w:lvlJc w:val="left"/>
      <w:pPr>
        <w:tabs>
          <w:tab w:val="num" w:pos="0"/>
        </w:tabs>
        <w:ind w:left="720" w:firstLine="3960"/>
      </w:pPr>
      <w:rPr>
        <w:rFonts w:ascii="Verdana" w:eastAsia="Verdana" w:hAnsi="Verdana" w:cs="Verdana"/>
        <w:b w:val="0"/>
        <w:bCs w:val="0"/>
        <w:i w:val="0"/>
        <w:iCs w:val="0"/>
        <w:strike w:val="0"/>
        <w:color w:val="000000"/>
        <w:sz w:val="20"/>
        <w:szCs w:val="20"/>
        <w:u w:val="none"/>
      </w:rPr>
    </w:lvl>
    <w:lvl w:ilvl="7" w:tplc="FEE2D406">
      <w:start w:val="1"/>
      <w:numFmt w:val="bullet"/>
      <w:lvlText w:val="●"/>
      <w:lvlJc w:val="left"/>
      <w:pPr>
        <w:tabs>
          <w:tab w:val="num" w:pos="0"/>
        </w:tabs>
        <w:ind w:left="720" w:firstLine="4680"/>
      </w:pPr>
      <w:rPr>
        <w:rFonts w:ascii="Verdana" w:eastAsia="Verdana" w:hAnsi="Verdana" w:cs="Verdana"/>
        <w:b w:val="0"/>
        <w:bCs w:val="0"/>
        <w:i w:val="0"/>
        <w:iCs w:val="0"/>
        <w:strike w:val="0"/>
        <w:color w:val="000000"/>
        <w:sz w:val="20"/>
        <w:szCs w:val="20"/>
        <w:u w:val="none"/>
      </w:rPr>
    </w:lvl>
    <w:lvl w:ilvl="8" w:tplc="63EA7E18">
      <w:start w:val="1"/>
      <w:numFmt w:val="bullet"/>
      <w:lvlText w:val="●"/>
      <w:lvlJc w:val="right"/>
      <w:pPr>
        <w:tabs>
          <w:tab w:val="num" w:pos="0"/>
        </w:tabs>
        <w:ind w:left="720" w:firstLine="55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cs="Symbol"/>
        <w:sz w:val="22"/>
        <w:szCs w:val="22"/>
      </w:rPr>
    </w:lvl>
  </w:abstractNum>
  <w:abstractNum w:abstractNumId="2" w15:restartNumberingAfterBreak="0">
    <w:nsid w:val="00000005"/>
    <w:multiLevelType w:val="hybridMultilevel"/>
    <w:tmpl w:val="00000005"/>
    <w:lvl w:ilvl="0" w:tplc="00FC1482">
      <w:start w:val="1"/>
      <w:numFmt w:val="bullet"/>
      <w:lvlText w:val="●"/>
      <w:lvlJc w:val="left"/>
      <w:pPr>
        <w:tabs>
          <w:tab w:val="num" w:pos="0"/>
        </w:tabs>
        <w:ind w:left="873" w:hanging="513"/>
      </w:pPr>
      <w:rPr>
        <w:rFonts w:ascii="Verdana" w:eastAsia="Verdana" w:hAnsi="Verdana" w:cs="Verdana"/>
        <w:b w:val="0"/>
        <w:bCs w:val="0"/>
        <w:i w:val="0"/>
        <w:iCs w:val="0"/>
        <w:strike w:val="0"/>
        <w:color w:val="000000"/>
        <w:sz w:val="20"/>
        <w:szCs w:val="20"/>
        <w:u w:val="none"/>
      </w:rPr>
    </w:lvl>
    <w:lvl w:ilvl="1" w:tplc="0B76F886">
      <w:start w:val="1"/>
      <w:numFmt w:val="bullet"/>
      <w:lvlText w:val="●"/>
      <w:lvlJc w:val="left"/>
      <w:pPr>
        <w:tabs>
          <w:tab w:val="num" w:pos="0"/>
        </w:tabs>
        <w:ind w:left="873" w:firstLine="207"/>
      </w:pPr>
      <w:rPr>
        <w:rFonts w:ascii="Verdana" w:eastAsia="Verdana" w:hAnsi="Verdana" w:cs="Verdana"/>
        <w:b w:val="0"/>
        <w:bCs w:val="0"/>
        <w:i w:val="0"/>
        <w:iCs w:val="0"/>
        <w:strike w:val="0"/>
        <w:color w:val="000000"/>
        <w:sz w:val="20"/>
        <w:szCs w:val="20"/>
        <w:u w:val="none"/>
      </w:rPr>
    </w:lvl>
    <w:lvl w:ilvl="2" w:tplc="E53CECD6">
      <w:start w:val="1"/>
      <w:numFmt w:val="bullet"/>
      <w:lvlText w:val="●"/>
      <w:lvlJc w:val="right"/>
      <w:pPr>
        <w:tabs>
          <w:tab w:val="num" w:pos="0"/>
        </w:tabs>
        <w:ind w:left="873" w:firstLine="1107"/>
      </w:pPr>
      <w:rPr>
        <w:rFonts w:ascii="Verdana" w:eastAsia="Verdana" w:hAnsi="Verdana" w:cs="Verdana"/>
        <w:b w:val="0"/>
        <w:bCs w:val="0"/>
        <w:i w:val="0"/>
        <w:iCs w:val="0"/>
        <w:strike w:val="0"/>
        <w:color w:val="000000"/>
        <w:sz w:val="20"/>
        <w:szCs w:val="20"/>
        <w:u w:val="none"/>
      </w:rPr>
    </w:lvl>
    <w:lvl w:ilvl="3" w:tplc="4C92D27C">
      <w:start w:val="1"/>
      <w:numFmt w:val="bullet"/>
      <w:lvlText w:val="●"/>
      <w:lvlJc w:val="left"/>
      <w:pPr>
        <w:tabs>
          <w:tab w:val="num" w:pos="0"/>
        </w:tabs>
        <w:ind w:left="873" w:firstLine="1647"/>
      </w:pPr>
      <w:rPr>
        <w:rFonts w:ascii="Verdana" w:eastAsia="Verdana" w:hAnsi="Verdana" w:cs="Verdana"/>
        <w:b w:val="0"/>
        <w:bCs w:val="0"/>
        <w:i w:val="0"/>
        <w:iCs w:val="0"/>
        <w:strike w:val="0"/>
        <w:color w:val="000000"/>
        <w:sz w:val="20"/>
        <w:szCs w:val="20"/>
        <w:u w:val="none"/>
      </w:rPr>
    </w:lvl>
    <w:lvl w:ilvl="4" w:tplc="57B42470">
      <w:start w:val="1"/>
      <w:numFmt w:val="bullet"/>
      <w:lvlText w:val="●"/>
      <w:lvlJc w:val="left"/>
      <w:pPr>
        <w:tabs>
          <w:tab w:val="num" w:pos="0"/>
        </w:tabs>
        <w:ind w:left="873" w:firstLine="2367"/>
      </w:pPr>
      <w:rPr>
        <w:rFonts w:ascii="Verdana" w:eastAsia="Verdana" w:hAnsi="Verdana" w:cs="Verdana"/>
        <w:b w:val="0"/>
        <w:bCs w:val="0"/>
        <w:i w:val="0"/>
        <w:iCs w:val="0"/>
        <w:strike w:val="0"/>
        <w:color w:val="000000"/>
        <w:sz w:val="20"/>
        <w:szCs w:val="20"/>
        <w:u w:val="none"/>
      </w:rPr>
    </w:lvl>
    <w:lvl w:ilvl="5" w:tplc="22EE569C">
      <w:start w:val="1"/>
      <w:numFmt w:val="bullet"/>
      <w:lvlText w:val="●"/>
      <w:lvlJc w:val="right"/>
      <w:pPr>
        <w:tabs>
          <w:tab w:val="num" w:pos="0"/>
        </w:tabs>
        <w:ind w:left="873" w:firstLine="3267"/>
      </w:pPr>
      <w:rPr>
        <w:rFonts w:ascii="Verdana" w:eastAsia="Verdana" w:hAnsi="Verdana" w:cs="Verdana"/>
        <w:b w:val="0"/>
        <w:bCs w:val="0"/>
        <w:i w:val="0"/>
        <w:iCs w:val="0"/>
        <w:strike w:val="0"/>
        <w:color w:val="000000"/>
        <w:sz w:val="20"/>
        <w:szCs w:val="20"/>
        <w:u w:val="none"/>
      </w:rPr>
    </w:lvl>
    <w:lvl w:ilvl="6" w:tplc="30E05B5C">
      <w:start w:val="1"/>
      <w:numFmt w:val="bullet"/>
      <w:lvlText w:val="●"/>
      <w:lvlJc w:val="left"/>
      <w:pPr>
        <w:tabs>
          <w:tab w:val="num" w:pos="0"/>
        </w:tabs>
        <w:ind w:left="873" w:firstLine="3807"/>
      </w:pPr>
      <w:rPr>
        <w:rFonts w:ascii="Verdana" w:eastAsia="Verdana" w:hAnsi="Verdana" w:cs="Verdana"/>
        <w:b w:val="0"/>
        <w:bCs w:val="0"/>
        <w:i w:val="0"/>
        <w:iCs w:val="0"/>
        <w:strike w:val="0"/>
        <w:color w:val="000000"/>
        <w:sz w:val="20"/>
        <w:szCs w:val="20"/>
        <w:u w:val="none"/>
      </w:rPr>
    </w:lvl>
    <w:lvl w:ilvl="7" w:tplc="553E89F0">
      <w:start w:val="1"/>
      <w:numFmt w:val="bullet"/>
      <w:lvlText w:val="●"/>
      <w:lvlJc w:val="left"/>
      <w:pPr>
        <w:tabs>
          <w:tab w:val="num" w:pos="0"/>
        </w:tabs>
        <w:ind w:left="873" w:firstLine="4527"/>
      </w:pPr>
      <w:rPr>
        <w:rFonts w:ascii="Verdana" w:eastAsia="Verdana" w:hAnsi="Verdana" w:cs="Verdana"/>
        <w:b w:val="0"/>
        <w:bCs w:val="0"/>
        <w:i w:val="0"/>
        <w:iCs w:val="0"/>
        <w:strike w:val="0"/>
        <w:color w:val="000000"/>
        <w:sz w:val="20"/>
        <w:szCs w:val="20"/>
        <w:u w:val="none"/>
      </w:rPr>
    </w:lvl>
    <w:lvl w:ilvl="8" w:tplc="21F61C54">
      <w:start w:val="1"/>
      <w:numFmt w:val="bullet"/>
      <w:lvlText w:val="●"/>
      <w:lvlJc w:val="right"/>
      <w:pPr>
        <w:tabs>
          <w:tab w:val="num" w:pos="0"/>
        </w:tabs>
        <w:ind w:left="873" w:firstLine="5427"/>
      </w:pPr>
      <w:rPr>
        <w:rFonts w:ascii="Verdana" w:eastAsia="Verdana" w:hAnsi="Verdana" w:cs="Verdana"/>
        <w:b w:val="0"/>
        <w:bCs w:val="0"/>
        <w:i w:val="0"/>
        <w:iCs w:val="0"/>
        <w:strike w:val="0"/>
        <w:color w:val="000000"/>
        <w:sz w:val="20"/>
        <w:szCs w:val="20"/>
        <w:u w:val="none"/>
      </w:rPr>
    </w:lvl>
  </w:abstractNum>
  <w:abstractNum w:abstractNumId="3" w15:restartNumberingAfterBreak="0">
    <w:nsid w:val="084D1BC8"/>
    <w:multiLevelType w:val="hybridMultilevel"/>
    <w:tmpl w:val="E06C500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931E02"/>
    <w:multiLevelType w:val="hybridMultilevel"/>
    <w:tmpl w:val="DD76A4B2"/>
    <w:styleLink w:val="ImportedStyle5"/>
    <w:lvl w:ilvl="0" w:tplc="B5B67678">
      <w:start w:val="1"/>
      <w:numFmt w:val="bullet"/>
      <w:lvlText w:val="●"/>
      <w:lvlJc w:val="left"/>
      <w:pPr>
        <w:ind w:left="3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5AEEB536">
      <w:start w:val="1"/>
      <w:numFmt w:val="bullet"/>
      <w:lvlText w:val="●"/>
      <w:lvlJc w:val="left"/>
      <w:pPr>
        <w:ind w:left="720" w:hanging="72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6E7E5DF8">
      <w:start w:val="1"/>
      <w:numFmt w:val="bullet"/>
      <w:lvlText w:val="●"/>
      <w:lvlJc w:val="left"/>
      <w:pPr>
        <w:ind w:left="693" w:hanging="693"/>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8F9032DE">
      <w:start w:val="1"/>
      <w:numFmt w:val="bullet"/>
      <w:lvlText w:val="●"/>
      <w:lvlJc w:val="left"/>
      <w:pPr>
        <w:ind w:left="720" w:hanging="72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CB6A24AA">
      <w:start w:val="1"/>
      <w:numFmt w:val="bullet"/>
      <w:lvlText w:val="●"/>
      <w:lvlJc w:val="left"/>
      <w:pPr>
        <w:ind w:left="720" w:hanging="72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0B1A258C">
      <w:start w:val="1"/>
      <w:numFmt w:val="bullet"/>
      <w:lvlText w:val="●"/>
      <w:lvlJc w:val="left"/>
      <w:pPr>
        <w:ind w:left="693" w:hanging="693"/>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DC9273C0">
      <w:start w:val="1"/>
      <w:numFmt w:val="bullet"/>
      <w:lvlText w:val="●"/>
      <w:lvlJc w:val="left"/>
      <w:pPr>
        <w:ind w:left="720" w:hanging="72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1C0E8D3C">
      <w:start w:val="1"/>
      <w:numFmt w:val="bullet"/>
      <w:lvlText w:val="●"/>
      <w:lvlJc w:val="left"/>
      <w:pPr>
        <w:ind w:left="720" w:hanging="72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A9AEED50">
      <w:start w:val="1"/>
      <w:numFmt w:val="bullet"/>
      <w:lvlText w:val="●"/>
      <w:lvlJc w:val="left"/>
      <w:pPr>
        <w:ind w:left="693" w:hanging="693"/>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5" w15:restartNumberingAfterBreak="0">
    <w:nsid w:val="09582875"/>
    <w:multiLevelType w:val="hybridMultilevel"/>
    <w:tmpl w:val="3320A98C"/>
    <w:numStyleLink w:val="ImportedStyle4"/>
  </w:abstractNum>
  <w:abstractNum w:abstractNumId="6" w15:restartNumberingAfterBreak="0">
    <w:nsid w:val="0A033392"/>
    <w:multiLevelType w:val="hybridMultilevel"/>
    <w:tmpl w:val="3320A98C"/>
    <w:styleLink w:val="ImportedStyle4"/>
    <w:lvl w:ilvl="0" w:tplc="EA382762">
      <w:start w:val="1"/>
      <w:numFmt w:val="bullet"/>
      <w:lvlText w:val="●"/>
      <w:lvlJc w:val="left"/>
      <w:pPr>
        <w:ind w:left="3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241A6EEA">
      <w:start w:val="1"/>
      <w:numFmt w:val="bullet"/>
      <w:lvlText w:val="○"/>
      <w:lvlJc w:val="left"/>
      <w:pPr>
        <w:tabs>
          <w:tab w:val="left" w:pos="360"/>
        </w:tabs>
        <w:ind w:left="1440" w:hanging="7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79CA9C94">
      <w:start w:val="1"/>
      <w:numFmt w:val="bullet"/>
      <w:lvlText w:val="■"/>
      <w:lvlJc w:val="left"/>
      <w:pPr>
        <w:tabs>
          <w:tab w:val="left" w:pos="360"/>
        </w:tabs>
        <w:ind w:left="2160" w:hanging="6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4E6A86A2">
      <w:start w:val="1"/>
      <w:numFmt w:val="bullet"/>
      <w:lvlText w:val="●"/>
      <w:lvlJc w:val="left"/>
      <w:pPr>
        <w:tabs>
          <w:tab w:val="left" w:pos="360"/>
        </w:tabs>
        <w:ind w:left="2880" w:hanging="72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9E522F4E">
      <w:start w:val="1"/>
      <w:numFmt w:val="bullet"/>
      <w:lvlText w:val="○"/>
      <w:lvlJc w:val="left"/>
      <w:pPr>
        <w:tabs>
          <w:tab w:val="left" w:pos="360"/>
        </w:tabs>
        <w:ind w:left="3600" w:hanging="7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2E42EC94">
      <w:start w:val="1"/>
      <w:numFmt w:val="bullet"/>
      <w:lvlText w:val="■"/>
      <w:lvlJc w:val="left"/>
      <w:pPr>
        <w:tabs>
          <w:tab w:val="left" w:pos="360"/>
        </w:tabs>
        <w:ind w:left="4320" w:hanging="6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A77243C4">
      <w:start w:val="1"/>
      <w:numFmt w:val="bullet"/>
      <w:lvlText w:val="●"/>
      <w:lvlJc w:val="left"/>
      <w:pPr>
        <w:tabs>
          <w:tab w:val="left" w:pos="360"/>
        </w:tabs>
        <w:ind w:left="5040" w:hanging="72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35626628">
      <w:start w:val="1"/>
      <w:numFmt w:val="bullet"/>
      <w:lvlText w:val="○"/>
      <w:lvlJc w:val="left"/>
      <w:pPr>
        <w:tabs>
          <w:tab w:val="left" w:pos="360"/>
        </w:tabs>
        <w:ind w:left="5760" w:hanging="72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AA365C58">
      <w:start w:val="1"/>
      <w:numFmt w:val="bullet"/>
      <w:lvlText w:val="■"/>
      <w:lvlJc w:val="left"/>
      <w:pPr>
        <w:tabs>
          <w:tab w:val="left" w:pos="360"/>
        </w:tabs>
        <w:ind w:left="6480" w:hanging="6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7" w15:restartNumberingAfterBreak="0">
    <w:nsid w:val="0C3A2C02"/>
    <w:multiLevelType w:val="multilevel"/>
    <w:tmpl w:val="0C3A2C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DE6732B"/>
    <w:multiLevelType w:val="hybridMultilevel"/>
    <w:tmpl w:val="3130563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D76E8"/>
    <w:multiLevelType w:val="hybridMultilevel"/>
    <w:tmpl w:val="CAEE81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0401979"/>
    <w:multiLevelType w:val="hybridMultilevel"/>
    <w:tmpl w:val="F4AE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A699E"/>
    <w:multiLevelType w:val="hybridMultilevel"/>
    <w:tmpl w:val="40BE413E"/>
    <w:styleLink w:val="ImportedStyle2"/>
    <w:lvl w:ilvl="0" w:tplc="74288700">
      <w:start w:val="1"/>
      <w:numFmt w:val="bullet"/>
      <w:lvlText w:val="●"/>
      <w:lvlJc w:val="left"/>
      <w:pPr>
        <w:tabs>
          <w:tab w:val="left" w:pos="360"/>
        </w:tabs>
        <w:ind w:left="792"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B0006FD0">
      <w:start w:val="1"/>
      <w:numFmt w:val="bullet"/>
      <w:lvlText w:val="●"/>
      <w:lvlJc w:val="left"/>
      <w:pPr>
        <w:tabs>
          <w:tab w:val="left" w:pos="360"/>
        </w:tabs>
        <w:ind w:left="792" w:hanging="288"/>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10D03D1A">
      <w:start w:val="1"/>
      <w:numFmt w:val="bullet"/>
      <w:lvlText w:val="●"/>
      <w:lvlJc w:val="left"/>
      <w:pPr>
        <w:tabs>
          <w:tab w:val="left" w:pos="360"/>
        </w:tabs>
        <w:ind w:left="792" w:hanging="261"/>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7D60302E">
      <w:start w:val="1"/>
      <w:numFmt w:val="bullet"/>
      <w:lvlText w:val="●"/>
      <w:lvlJc w:val="left"/>
      <w:pPr>
        <w:tabs>
          <w:tab w:val="left" w:pos="360"/>
        </w:tabs>
        <w:ind w:left="792" w:hanging="288"/>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D26C162E">
      <w:start w:val="1"/>
      <w:numFmt w:val="bullet"/>
      <w:lvlText w:val="●"/>
      <w:lvlJc w:val="left"/>
      <w:pPr>
        <w:tabs>
          <w:tab w:val="left" w:pos="360"/>
        </w:tabs>
        <w:ind w:left="792" w:hanging="288"/>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5832EA60">
      <w:start w:val="1"/>
      <w:numFmt w:val="bullet"/>
      <w:lvlText w:val="●"/>
      <w:lvlJc w:val="left"/>
      <w:pPr>
        <w:tabs>
          <w:tab w:val="left" w:pos="360"/>
        </w:tabs>
        <w:ind w:left="792" w:hanging="261"/>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E50CB2B6">
      <w:start w:val="1"/>
      <w:numFmt w:val="bullet"/>
      <w:lvlText w:val="●"/>
      <w:lvlJc w:val="left"/>
      <w:pPr>
        <w:tabs>
          <w:tab w:val="left" w:pos="360"/>
        </w:tabs>
        <w:ind w:left="792" w:hanging="288"/>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79C274FA">
      <w:start w:val="1"/>
      <w:numFmt w:val="bullet"/>
      <w:lvlText w:val="●"/>
      <w:lvlJc w:val="left"/>
      <w:pPr>
        <w:tabs>
          <w:tab w:val="left" w:pos="360"/>
        </w:tabs>
        <w:ind w:left="792" w:hanging="288"/>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0E32E352">
      <w:start w:val="1"/>
      <w:numFmt w:val="bullet"/>
      <w:lvlText w:val="●"/>
      <w:lvlJc w:val="left"/>
      <w:pPr>
        <w:tabs>
          <w:tab w:val="left" w:pos="360"/>
        </w:tabs>
        <w:ind w:left="792" w:hanging="261"/>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2" w15:restartNumberingAfterBreak="0">
    <w:nsid w:val="1D9C336C"/>
    <w:multiLevelType w:val="hybridMultilevel"/>
    <w:tmpl w:val="0B286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FA3E9F"/>
    <w:multiLevelType w:val="multilevel"/>
    <w:tmpl w:val="210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E6311E"/>
    <w:multiLevelType w:val="hybridMultilevel"/>
    <w:tmpl w:val="40BE413E"/>
    <w:numStyleLink w:val="ImportedStyle2"/>
  </w:abstractNum>
  <w:abstractNum w:abstractNumId="15" w15:restartNumberingAfterBreak="0">
    <w:nsid w:val="256139D6"/>
    <w:multiLevelType w:val="hybridMultilevel"/>
    <w:tmpl w:val="F1C4850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15:restartNumberingAfterBreak="0">
    <w:nsid w:val="263D3780"/>
    <w:multiLevelType w:val="hybridMultilevel"/>
    <w:tmpl w:val="DD76A4B2"/>
    <w:numStyleLink w:val="ImportedStyle5"/>
  </w:abstractNum>
  <w:abstractNum w:abstractNumId="17" w15:restartNumberingAfterBreak="0">
    <w:nsid w:val="2B953C25"/>
    <w:multiLevelType w:val="hybridMultilevel"/>
    <w:tmpl w:val="20A25544"/>
    <w:styleLink w:val="ImportedStyle6"/>
    <w:lvl w:ilvl="0" w:tplc="A7726898">
      <w:start w:val="1"/>
      <w:numFmt w:val="bullet"/>
      <w:lvlText w:val="●"/>
      <w:lvlJc w:val="left"/>
      <w:pPr>
        <w:ind w:left="873"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14DEEBFC">
      <w:start w:val="1"/>
      <w:numFmt w:val="bullet"/>
      <w:lvlText w:val="●"/>
      <w:lvlJc w:val="left"/>
      <w:pPr>
        <w:ind w:left="873" w:hanging="207"/>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E9528C1A">
      <w:start w:val="1"/>
      <w:numFmt w:val="bullet"/>
      <w:lvlText w:val="●"/>
      <w:lvlJc w:val="left"/>
      <w:pPr>
        <w:ind w:left="873" w:hanging="18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65A861C4">
      <w:start w:val="1"/>
      <w:numFmt w:val="bullet"/>
      <w:lvlText w:val="●"/>
      <w:lvlJc w:val="left"/>
      <w:pPr>
        <w:ind w:left="873" w:hanging="207"/>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2D7AFB94">
      <w:start w:val="1"/>
      <w:numFmt w:val="bullet"/>
      <w:lvlText w:val="●"/>
      <w:lvlJc w:val="left"/>
      <w:pPr>
        <w:ind w:left="873" w:hanging="207"/>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141013B6">
      <w:start w:val="1"/>
      <w:numFmt w:val="bullet"/>
      <w:lvlText w:val="●"/>
      <w:lvlJc w:val="left"/>
      <w:pPr>
        <w:ind w:left="873" w:hanging="18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961C15C4">
      <w:start w:val="1"/>
      <w:numFmt w:val="bullet"/>
      <w:lvlText w:val="●"/>
      <w:lvlJc w:val="left"/>
      <w:pPr>
        <w:ind w:left="873" w:hanging="207"/>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5F6C1750">
      <w:start w:val="1"/>
      <w:numFmt w:val="bullet"/>
      <w:lvlText w:val="●"/>
      <w:lvlJc w:val="left"/>
      <w:pPr>
        <w:ind w:left="873" w:hanging="207"/>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B5E0ECF0">
      <w:start w:val="1"/>
      <w:numFmt w:val="bullet"/>
      <w:lvlText w:val="●"/>
      <w:lvlJc w:val="left"/>
      <w:pPr>
        <w:ind w:left="873" w:hanging="18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8" w15:restartNumberingAfterBreak="0">
    <w:nsid w:val="2C910470"/>
    <w:multiLevelType w:val="hybridMultilevel"/>
    <w:tmpl w:val="ECF4E160"/>
    <w:styleLink w:val="ImportedStyle3"/>
    <w:lvl w:ilvl="0" w:tplc="D2C69B3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778195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71658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EAA4FD0">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DC2CC3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0082DE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9945EF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294201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7E033F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2DFF4EFE"/>
    <w:multiLevelType w:val="hybridMultilevel"/>
    <w:tmpl w:val="ECF4E160"/>
    <w:numStyleLink w:val="ImportedStyle3"/>
  </w:abstractNum>
  <w:abstractNum w:abstractNumId="20" w15:restartNumberingAfterBreak="0">
    <w:nsid w:val="2F020B44"/>
    <w:multiLevelType w:val="hybridMultilevel"/>
    <w:tmpl w:val="C19E5C1E"/>
    <w:lvl w:ilvl="0" w:tplc="FCD03D7C">
      <w:numFmt w:val="bullet"/>
      <w:lvlText w:val="•"/>
      <w:lvlJc w:val="left"/>
      <w:pPr>
        <w:ind w:left="4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F1F7656"/>
    <w:multiLevelType w:val="hybridMultilevel"/>
    <w:tmpl w:val="21A88E2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2" w15:restartNumberingAfterBreak="0">
    <w:nsid w:val="30B2474F"/>
    <w:multiLevelType w:val="hybridMultilevel"/>
    <w:tmpl w:val="1D523A74"/>
    <w:numStyleLink w:val="ImportedStyle1"/>
  </w:abstractNum>
  <w:abstractNum w:abstractNumId="23" w15:restartNumberingAfterBreak="0">
    <w:nsid w:val="3DFF1F53"/>
    <w:multiLevelType w:val="multilevel"/>
    <w:tmpl w:val="F6CE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D42DA8"/>
    <w:multiLevelType w:val="hybridMultilevel"/>
    <w:tmpl w:val="A92A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A85386"/>
    <w:multiLevelType w:val="hybridMultilevel"/>
    <w:tmpl w:val="0D2C8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922B25"/>
    <w:multiLevelType w:val="hybridMultilevel"/>
    <w:tmpl w:val="1D523A74"/>
    <w:numStyleLink w:val="ImportedStyle1"/>
  </w:abstractNum>
  <w:abstractNum w:abstractNumId="27" w15:restartNumberingAfterBreak="0">
    <w:nsid w:val="4FB635D0"/>
    <w:multiLevelType w:val="hybridMultilevel"/>
    <w:tmpl w:val="D91210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512450"/>
    <w:multiLevelType w:val="hybridMultilevel"/>
    <w:tmpl w:val="84064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D3426"/>
    <w:multiLevelType w:val="hybridMultilevel"/>
    <w:tmpl w:val="20A25544"/>
    <w:numStyleLink w:val="ImportedStyle6"/>
  </w:abstractNum>
  <w:abstractNum w:abstractNumId="30" w15:restartNumberingAfterBreak="0">
    <w:nsid w:val="68683AB1"/>
    <w:multiLevelType w:val="hybridMultilevel"/>
    <w:tmpl w:val="D550F1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41C1B72"/>
    <w:multiLevelType w:val="hybridMultilevel"/>
    <w:tmpl w:val="1D523A74"/>
    <w:styleLink w:val="ImportedStyle1"/>
    <w:lvl w:ilvl="0" w:tplc="ED72D87C">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A274A598">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3E300850">
      <w:start w:val="1"/>
      <w:numFmt w:val="bullet"/>
      <w:lvlText w:val="●"/>
      <w:lvlJc w:val="left"/>
      <w:pPr>
        <w:ind w:left="720" w:hanging="333"/>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31108664">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2264D534">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B06A51AA">
      <w:start w:val="1"/>
      <w:numFmt w:val="bullet"/>
      <w:lvlText w:val="●"/>
      <w:lvlJc w:val="left"/>
      <w:pPr>
        <w:ind w:left="720" w:hanging="333"/>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5A7E124E">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A88C7DDA">
      <w:start w:val="1"/>
      <w:numFmt w:val="bullet"/>
      <w:lvlText w:val="●"/>
      <w:lvlJc w:val="left"/>
      <w:pPr>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8AB604CC">
      <w:start w:val="1"/>
      <w:numFmt w:val="bullet"/>
      <w:lvlText w:val="●"/>
      <w:lvlJc w:val="left"/>
      <w:pPr>
        <w:ind w:left="720" w:hanging="333"/>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32" w15:restartNumberingAfterBreak="0">
    <w:nsid w:val="7A8C3198"/>
    <w:multiLevelType w:val="hybridMultilevel"/>
    <w:tmpl w:val="3320A98C"/>
    <w:numStyleLink w:val="ImportedStyle4"/>
  </w:abstractNum>
  <w:abstractNum w:abstractNumId="33" w15:restartNumberingAfterBreak="0">
    <w:nsid w:val="7C48220B"/>
    <w:multiLevelType w:val="hybridMultilevel"/>
    <w:tmpl w:val="5E8EFE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E93E0E"/>
    <w:multiLevelType w:val="hybridMultilevel"/>
    <w:tmpl w:val="DD76A4B2"/>
    <w:numStyleLink w:val="ImportedStyle5"/>
  </w:abstractNum>
  <w:abstractNum w:abstractNumId="35" w15:restartNumberingAfterBreak="0">
    <w:nsid w:val="7DE16E22"/>
    <w:multiLevelType w:val="hybridMultilevel"/>
    <w:tmpl w:val="6DC48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6"/>
  </w:num>
  <w:num w:numId="3">
    <w:abstractNumId w:val="11"/>
  </w:num>
  <w:num w:numId="4">
    <w:abstractNumId w:val="14"/>
  </w:num>
  <w:num w:numId="5">
    <w:abstractNumId w:val="18"/>
  </w:num>
  <w:num w:numId="6">
    <w:abstractNumId w:val="19"/>
  </w:num>
  <w:num w:numId="7">
    <w:abstractNumId w:val="6"/>
  </w:num>
  <w:num w:numId="8">
    <w:abstractNumId w:val="5"/>
  </w:num>
  <w:num w:numId="9">
    <w:abstractNumId w:val="4"/>
  </w:num>
  <w:num w:numId="10">
    <w:abstractNumId w:val="34"/>
  </w:num>
  <w:num w:numId="11">
    <w:abstractNumId w:val="17"/>
  </w:num>
  <w:num w:numId="12">
    <w:abstractNumId w:val="29"/>
  </w:num>
  <w:num w:numId="13">
    <w:abstractNumId w:val="3"/>
  </w:num>
  <w:num w:numId="14">
    <w:abstractNumId w:val="24"/>
  </w:num>
  <w:num w:numId="15">
    <w:abstractNumId w:val="9"/>
  </w:num>
  <w:num w:numId="16">
    <w:abstractNumId w:val="1"/>
  </w:num>
  <w:num w:numId="17">
    <w:abstractNumId w:val="22"/>
  </w:num>
  <w:num w:numId="18">
    <w:abstractNumId w:val="32"/>
  </w:num>
  <w:num w:numId="19">
    <w:abstractNumId w:val="16"/>
  </w:num>
  <w:num w:numId="20">
    <w:abstractNumId w:val="8"/>
  </w:num>
  <w:num w:numId="21">
    <w:abstractNumId w:val="0"/>
  </w:num>
  <w:num w:numId="22">
    <w:abstractNumId w:val="12"/>
  </w:num>
  <w:num w:numId="23">
    <w:abstractNumId w:val="30"/>
  </w:num>
  <w:num w:numId="24">
    <w:abstractNumId w:val="35"/>
  </w:num>
  <w:num w:numId="25">
    <w:abstractNumId w:val="28"/>
  </w:num>
  <w:num w:numId="26">
    <w:abstractNumId w:val="10"/>
  </w:num>
  <w:num w:numId="27">
    <w:abstractNumId w:val="7"/>
  </w:num>
  <w:num w:numId="28">
    <w:abstractNumId w:val="27"/>
  </w:num>
  <w:num w:numId="29">
    <w:abstractNumId w:val="2"/>
  </w:num>
  <w:num w:numId="30">
    <w:abstractNumId w:val="33"/>
  </w:num>
  <w:num w:numId="31">
    <w:abstractNumId w:val="20"/>
  </w:num>
  <w:num w:numId="32">
    <w:abstractNumId w:val="15"/>
  </w:num>
  <w:num w:numId="33">
    <w:abstractNumId w:val="25"/>
  </w:num>
  <w:num w:numId="34">
    <w:abstractNumId w:val="21"/>
  </w:num>
  <w:num w:numId="35">
    <w:abstractNumId w:val="13"/>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F02"/>
    <w:rsid w:val="00000198"/>
    <w:rsid w:val="0000053C"/>
    <w:rsid w:val="00002837"/>
    <w:rsid w:val="000052AB"/>
    <w:rsid w:val="00007CE2"/>
    <w:rsid w:val="00011527"/>
    <w:rsid w:val="00012188"/>
    <w:rsid w:val="000127C6"/>
    <w:rsid w:val="00017B1B"/>
    <w:rsid w:val="0002124D"/>
    <w:rsid w:val="00021675"/>
    <w:rsid w:val="00021C30"/>
    <w:rsid w:val="0002612B"/>
    <w:rsid w:val="00030F0D"/>
    <w:rsid w:val="00035CA3"/>
    <w:rsid w:val="00036E95"/>
    <w:rsid w:val="00037ACA"/>
    <w:rsid w:val="00040669"/>
    <w:rsid w:val="00041082"/>
    <w:rsid w:val="00041A9A"/>
    <w:rsid w:val="00042578"/>
    <w:rsid w:val="00045FB6"/>
    <w:rsid w:val="00050A55"/>
    <w:rsid w:val="00050FBE"/>
    <w:rsid w:val="000529E3"/>
    <w:rsid w:val="00053F41"/>
    <w:rsid w:val="0005489F"/>
    <w:rsid w:val="000575EE"/>
    <w:rsid w:val="00057649"/>
    <w:rsid w:val="00060C52"/>
    <w:rsid w:val="00063A31"/>
    <w:rsid w:val="00066640"/>
    <w:rsid w:val="0007332A"/>
    <w:rsid w:val="00073C44"/>
    <w:rsid w:val="0007574B"/>
    <w:rsid w:val="000777B5"/>
    <w:rsid w:val="000823A5"/>
    <w:rsid w:val="000824C4"/>
    <w:rsid w:val="00083063"/>
    <w:rsid w:val="00090AAD"/>
    <w:rsid w:val="00094C25"/>
    <w:rsid w:val="000A384F"/>
    <w:rsid w:val="000A5F61"/>
    <w:rsid w:val="000A65E5"/>
    <w:rsid w:val="000A7720"/>
    <w:rsid w:val="000A7E66"/>
    <w:rsid w:val="000B17F6"/>
    <w:rsid w:val="000C0796"/>
    <w:rsid w:val="000C34F5"/>
    <w:rsid w:val="000C3A69"/>
    <w:rsid w:val="000D0A93"/>
    <w:rsid w:val="000D74E1"/>
    <w:rsid w:val="000E0E1D"/>
    <w:rsid w:val="000E0FF5"/>
    <w:rsid w:val="000E4745"/>
    <w:rsid w:val="000E51B3"/>
    <w:rsid w:val="000E64B1"/>
    <w:rsid w:val="000F252B"/>
    <w:rsid w:val="000F3545"/>
    <w:rsid w:val="000F5CAE"/>
    <w:rsid w:val="000F76AA"/>
    <w:rsid w:val="000F7D49"/>
    <w:rsid w:val="001017D5"/>
    <w:rsid w:val="0010405A"/>
    <w:rsid w:val="001107CF"/>
    <w:rsid w:val="001110FC"/>
    <w:rsid w:val="001171EE"/>
    <w:rsid w:val="00121567"/>
    <w:rsid w:val="00122EF3"/>
    <w:rsid w:val="00126DA0"/>
    <w:rsid w:val="001275C4"/>
    <w:rsid w:val="00127C1E"/>
    <w:rsid w:val="00130A86"/>
    <w:rsid w:val="001329F1"/>
    <w:rsid w:val="00133147"/>
    <w:rsid w:val="00133B55"/>
    <w:rsid w:val="00135ED3"/>
    <w:rsid w:val="00140164"/>
    <w:rsid w:val="001401BD"/>
    <w:rsid w:val="0014088E"/>
    <w:rsid w:val="00143BA0"/>
    <w:rsid w:val="00144C08"/>
    <w:rsid w:val="00145434"/>
    <w:rsid w:val="00145BF9"/>
    <w:rsid w:val="00146FE2"/>
    <w:rsid w:val="00150FFD"/>
    <w:rsid w:val="00151FE4"/>
    <w:rsid w:val="00152792"/>
    <w:rsid w:val="00152F03"/>
    <w:rsid w:val="00155624"/>
    <w:rsid w:val="00157784"/>
    <w:rsid w:val="001606B9"/>
    <w:rsid w:val="00162F61"/>
    <w:rsid w:val="00165254"/>
    <w:rsid w:val="00165421"/>
    <w:rsid w:val="00165BD9"/>
    <w:rsid w:val="0016774F"/>
    <w:rsid w:val="001713E7"/>
    <w:rsid w:val="00186B1A"/>
    <w:rsid w:val="00187889"/>
    <w:rsid w:val="001903A7"/>
    <w:rsid w:val="00193464"/>
    <w:rsid w:val="00193774"/>
    <w:rsid w:val="00194750"/>
    <w:rsid w:val="001A061F"/>
    <w:rsid w:val="001A20AB"/>
    <w:rsid w:val="001A218E"/>
    <w:rsid w:val="001A5954"/>
    <w:rsid w:val="001A69E7"/>
    <w:rsid w:val="001A6A17"/>
    <w:rsid w:val="001A7816"/>
    <w:rsid w:val="001B6574"/>
    <w:rsid w:val="001C11B5"/>
    <w:rsid w:val="001C373F"/>
    <w:rsid w:val="001D05B9"/>
    <w:rsid w:val="001D20B0"/>
    <w:rsid w:val="001D2E4B"/>
    <w:rsid w:val="001E186A"/>
    <w:rsid w:val="001E2783"/>
    <w:rsid w:val="001F2351"/>
    <w:rsid w:val="001F3E9B"/>
    <w:rsid w:val="001F4B68"/>
    <w:rsid w:val="001F6EB5"/>
    <w:rsid w:val="001F7531"/>
    <w:rsid w:val="001F7B9B"/>
    <w:rsid w:val="00201014"/>
    <w:rsid w:val="00202C5F"/>
    <w:rsid w:val="002037A8"/>
    <w:rsid w:val="00203B2A"/>
    <w:rsid w:val="00205B05"/>
    <w:rsid w:val="002121C6"/>
    <w:rsid w:val="00214FBD"/>
    <w:rsid w:val="002163A2"/>
    <w:rsid w:val="002165C9"/>
    <w:rsid w:val="00224143"/>
    <w:rsid w:val="00224C06"/>
    <w:rsid w:val="00226EA5"/>
    <w:rsid w:val="0022738D"/>
    <w:rsid w:val="00235D55"/>
    <w:rsid w:val="00242329"/>
    <w:rsid w:val="002450D9"/>
    <w:rsid w:val="00245AEC"/>
    <w:rsid w:val="0025019C"/>
    <w:rsid w:val="00256339"/>
    <w:rsid w:val="002570D7"/>
    <w:rsid w:val="002629F3"/>
    <w:rsid w:val="00262F76"/>
    <w:rsid w:val="0026324E"/>
    <w:rsid w:val="002667DD"/>
    <w:rsid w:val="002728BE"/>
    <w:rsid w:val="00272FFD"/>
    <w:rsid w:val="00273E80"/>
    <w:rsid w:val="002759B3"/>
    <w:rsid w:val="0027623B"/>
    <w:rsid w:val="00276C79"/>
    <w:rsid w:val="00280B37"/>
    <w:rsid w:val="002864A2"/>
    <w:rsid w:val="00292841"/>
    <w:rsid w:val="0029349B"/>
    <w:rsid w:val="002956E9"/>
    <w:rsid w:val="002A51EC"/>
    <w:rsid w:val="002B0C10"/>
    <w:rsid w:val="002B319A"/>
    <w:rsid w:val="002C171D"/>
    <w:rsid w:val="002C1C35"/>
    <w:rsid w:val="002C2A98"/>
    <w:rsid w:val="002C377F"/>
    <w:rsid w:val="002C5D70"/>
    <w:rsid w:val="002D6EA8"/>
    <w:rsid w:val="002D7270"/>
    <w:rsid w:val="002D7586"/>
    <w:rsid w:val="002E5938"/>
    <w:rsid w:val="002F7349"/>
    <w:rsid w:val="003000DB"/>
    <w:rsid w:val="00301529"/>
    <w:rsid w:val="00301849"/>
    <w:rsid w:val="00301CA4"/>
    <w:rsid w:val="0030228E"/>
    <w:rsid w:val="00303337"/>
    <w:rsid w:val="003035D6"/>
    <w:rsid w:val="0030493E"/>
    <w:rsid w:val="00305247"/>
    <w:rsid w:val="00306367"/>
    <w:rsid w:val="00313620"/>
    <w:rsid w:val="003165AB"/>
    <w:rsid w:val="00321DB3"/>
    <w:rsid w:val="00323207"/>
    <w:rsid w:val="00323CFE"/>
    <w:rsid w:val="003243A7"/>
    <w:rsid w:val="00330553"/>
    <w:rsid w:val="0033394B"/>
    <w:rsid w:val="00350582"/>
    <w:rsid w:val="003506BC"/>
    <w:rsid w:val="003514F1"/>
    <w:rsid w:val="00354F57"/>
    <w:rsid w:val="00356FEE"/>
    <w:rsid w:val="00364808"/>
    <w:rsid w:val="003659F5"/>
    <w:rsid w:val="00365CCB"/>
    <w:rsid w:val="00366BB9"/>
    <w:rsid w:val="00367F68"/>
    <w:rsid w:val="00371196"/>
    <w:rsid w:val="0037195A"/>
    <w:rsid w:val="003731BF"/>
    <w:rsid w:val="00374F54"/>
    <w:rsid w:val="003753FD"/>
    <w:rsid w:val="00375E21"/>
    <w:rsid w:val="00376474"/>
    <w:rsid w:val="003806DB"/>
    <w:rsid w:val="00383EE3"/>
    <w:rsid w:val="00386701"/>
    <w:rsid w:val="00387C50"/>
    <w:rsid w:val="00390915"/>
    <w:rsid w:val="00391974"/>
    <w:rsid w:val="00392447"/>
    <w:rsid w:val="00393874"/>
    <w:rsid w:val="003958DF"/>
    <w:rsid w:val="003963C8"/>
    <w:rsid w:val="0039662F"/>
    <w:rsid w:val="0039673D"/>
    <w:rsid w:val="003974CA"/>
    <w:rsid w:val="00397CE6"/>
    <w:rsid w:val="003A5164"/>
    <w:rsid w:val="003A5487"/>
    <w:rsid w:val="003A70A0"/>
    <w:rsid w:val="003B09E5"/>
    <w:rsid w:val="003B104B"/>
    <w:rsid w:val="003B167B"/>
    <w:rsid w:val="003B24F1"/>
    <w:rsid w:val="003B257C"/>
    <w:rsid w:val="003C3467"/>
    <w:rsid w:val="003D21E2"/>
    <w:rsid w:val="003D2936"/>
    <w:rsid w:val="003D2A7B"/>
    <w:rsid w:val="003D5B8D"/>
    <w:rsid w:val="003E1628"/>
    <w:rsid w:val="003E19C1"/>
    <w:rsid w:val="003E2D53"/>
    <w:rsid w:val="003E3122"/>
    <w:rsid w:val="003E38C2"/>
    <w:rsid w:val="003F1802"/>
    <w:rsid w:val="003F4BA1"/>
    <w:rsid w:val="003F6D24"/>
    <w:rsid w:val="003F7458"/>
    <w:rsid w:val="003F7B06"/>
    <w:rsid w:val="00406D74"/>
    <w:rsid w:val="00415454"/>
    <w:rsid w:val="00416368"/>
    <w:rsid w:val="00417868"/>
    <w:rsid w:val="004204C1"/>
    <w:rsid w:val="004229AC"/>
    <w:rsid w:val="004253D6"/>
    <w:rsid w:val="00426904"/>
    <w:rsid w:val="00426C83"/>
    <w:rsid w:val="00430580"/>
    <w:rsid w:val="00431355"/>
    <w:rsid w:val="004356DB"/>
    <w:rsid w:val="00436238"/>
    <w:rsid w:val="00436548"/>
    <w:rsid w:val="004378DF"/>
    <w:rsid w:val="00444E31"/>
    <w:rsid w:val="0044581F"/>
    <w:rsid w:val="00445B07"/>
    <w:rsid w:val="004520E8"/>
    <w:rsid w:val="004574A6"/>
    <w:rsid w:val="004579FF"/>
    <w:rsid w:val="00457C9D"/>
    <w:rsid w:val="0046003C"/>
    <w:rsid w:val="00466075"/>
    <w:rsid w:val="00471B96"/>
    <w:rsid w:val="00474949"/>
    <w:rsid w:val="00476771"/>
    <w:rsid w:val="004776D4"/>
    <w:rsid w:val="0047770F"/>
    <w:rsid w:val="00482203"/>
    <w:rsid w:val="00486495"/>
    <w:rsid w:val="0048689F"/>
    <w:rsid w:val="00492232"/>
    <w:rsid w:val="00494319"/>
    <w:rsid w:val="004A2FD8"/>
    <w:rsid w:val="004A52D5"/>
    <w:rsid w:val="004A67FB"/>
    <w:rsid w:val="004B0F6D"/>
    <w:rsid w:val="004B19B2"/>
    <w:rsid w:val="004B357A"/>
    <w:rsid w:val="004B4107"/>
    <w:rsid w:val="004C019E"/>
    <w:rsid w:val="004C3BB3"/>
    <w:rsid w:val="004C7F65"/>
    <w:rsid w:val="004D2569"/>
    <w:rsid w:val="004D4BF3"/>
    <w:rsid w:val="004D5502"/>
    <w:rsid w:val="004D5573"/>
    <w:rsid w:val="004E0460"/>
    <w:rsid w:val="004E07B7"/>
    <w:rsid w:val="004E0C24"/>
    <w:rsid w:val="004E17AE"/>
    <w:rsid w:val="004E1D7B"/>
    <w:rsid w:val="004E4F0A"/>
    <w:rsid w:val="004E50B2"/>
    <w:rsid w:val="004E5E83"/>
    <w:rsid w:val="004F774E"/>
    <w:rsid w:val="005033EB"/>
    <w:rsid w:val="005042F4"/>
    <w:rsid w:val="00504865"/>
    <w:rsid w:val="005069DD"/>
    <w:rsid w:val="0051101D"/>
    <w:rsid w:val="005115EA"/>
    <w:rsid w:val="00511740"/>
    <w:rsid w:val="0052083F"/>
    <w:rsid w:val="00533C46"/>
    <w:rsid w:val="00535407"/>
    <w:rsid w:val="005374D3"/>
    <w:rsid w:val="00542704"/>
    <w:rsid w:val="005474E2"/>
    <w:rsid w:val="00547930"/>
    <w:rsid w:val="00550406"/>
    <w:rsid w:val="00560045"/>
    <w:rsid w:val="00561ED8"/>
    <w:rsid w:val="00566E5D"/>
    <w:rsid w:val="00566FD4"/>
    <w:rsid w:val="00570CFE"/>
    <w:rsid w:val="005752EE"/>
    <w:rsid w:val="005800DA"/>
    <w:rsid w:val="00580907"/>
    <w:rsid w:val="00580926"/>
    <w:rsid w:val="00582087"/>
    <w:rsid w:val="00582CD2"/>
    <w:rsid w:val="005834F8"/>
    <w:rsid w:val="005901E5"/>
    <w:rsid w:val="00591691"/>
    <w:rsid w:val="005A0B14"/>
    <w:rsid w:val="005A2B14"/>
    <w:rsid w:val="005A408C"/>
    <w:rsid w:val="005A539A"/>
    <w:rsid w:val="005A54BB"/>
    <w:rsid w:val="005B3FED"/>
    <w:rsid w:val="005B5E20"/>
    <w:rsid w:val="005B68E5"/>
    <w:rsid w:val="005B70C9"/>
    <w:rsid w:val="005B7AD9"/>
    <w:rsid w:val="005C2303"/>
    <w:rsid w:val="005C4FD7"/>
    <w:rsid w:val="005C6D93"/>
    <w:rsid w:val="005C75FE"/>
    <w:rsid w:val="005D480B"/>
    <w:rsid w:val="005D7E05"/>
    <w:rsid w:val="005E0EEE"/>
    <w:rsid w:val="005E58AD"/>
    <w:rsid w:val="005E642E"/>
    <w:rsid w:val="005E6FD8"/>
    <w:rsid w:val="005F30E6"/>
    <w:rsid w:val="005F40E4"/>
    <w:rsid w:val="005F5D33"/>
    <w:rsid w:val="005F6A82"/>
    <w:rsid w:val="00602618"/>
    <w:rsid w:val="00610FFA"/>
    <w:rsid w:val="006146ED"/>
    <w:rsid w:val="00615222"/>
    <w:rsid w:val="00616B9D"/>
    <w:rsid w:val="00621FDA"/>
    <w:rsid w:val="00622F7C"/>
    <w:rsid w:val="0062431D"/>
    <w:rsid w:val="006263FA"/>
    <w:rsid w:val="00627664"/>
    <w:rsid w:val="00631D60"/>
    <w:rsid w:val="006324E7"/>
    <w:rsid w:val="0063634D"/>
    <w:rsid w:val="00636E0F"/>
    <w:rsid w:val="00641271"/>
    <w:rsid w:val="00642BB0"/>
    <w:rsid w:val="00651101"/>
    <w:rsid w:val="006513A3"/>
    <w:rsid w:val="0065271C"/>
    <w:rsid w:val="00653AD9"/>
    <w:rsid w:val="00653F0A"/>
    <w:rsid w:val="00655396"/>
    <w:rsid w:val="00655FCD"/>
    <w:rsid w:val="00657FAB"/>
    <w:rsid w:val="00664180"/>
    <w:rsid w:val="00665F58"/>
    <w:rsid w:val="006664AC"/>
    <w:rsid w:val="006675A0"/>
    <w:rsid w:val="0067104F"/>
    <w:rsid w:val="00674BFB"/>
    <w:rsid w:val="00683389"/>
    <w:rsid w:val="0068436A"/>
    <w:rsid w:val="00690A2C"/>
    <w:rsid w:val="00694209"/>
    <w:rsid w:val="00695BD8"/>
    <w:rsid w:val="00695EC9"/>
    <w:rsid w:val="00696ED0"/>
    <w:rsid w:val="0069716C"/>
    <w:rsid w:val="006A3038"/>
    <w:rsid w:val="006A4F30"/>
    <w:rsid w:val="006A51D9"/>
    <w:rsid w:val="006A6F2F"/>
    <w:rsid w:val="006B63EC"/>
    <w:rsid w:val="006C07D1"/>
    <w:rsid w:val="006C3228"/>
    <w:rsid w:val="006C34D2"/>
    <w:rsid w:val="006C3F36"/>
    <w:rsid w:val="006C55EC"/>
    <w:rsid w:val="006D0C51"/>
    <w:rsid w:val="006D1C5B"/>
    <w:rsid w:val="006D231C"/>
    <w:rsid w:val="006D4FF4"/>
    <w:rsid w:val="006E1864"/>
    <w:rsid w:val="006E1D18"/>
    <w:rsid w:val="006E21CC"/>
    <w:rsid w:val="006E6745"/>
    <w:rsid w:val="006F0660"/>
    <w:rsid w:val="006F6252"/>
    <w:rsid w:val="006F6515"/>
    <w:rsid w:val="00700926"/>
    <w:rsid w:val="00702473"/>
    <w:rsid w:val="00704F1B"/>
    <w:rsid w:val="00704F2C"/>
    <w:rsid w:val="00706234"/>
    <w:rsid w:val="00714C8D"/>
    <w:rsid w:val="00715DDA"/>
    <w:rsid w:val="007176EB"/>
    <w:rsid w:val="00721D0B"/>
    <w:rsid w:val="0072322A"/>
    <w:rsid w:val="00725D6C"/>
    <w:rsid w:val="00727340"/>
    <w:rsid w:val="00727738"/>
    <w:rsid w:val="007327CF"/>
    <w:rsid w:val="00740601"/>
    <w:rsid w:val="007435AE"/>
    <w:rsid w:val="007469E9"/>
    <w:rsid w:val="00747157"/>
    <w:rsid w:val="00750193"/>
    <w:rsid w:val="00755870"/>
    <w:rsid w:val="0076115A"/>
    <w:rsid w:val="00761DD6"/>
    <w:rsid w:val="007639B4"/>
    <w:rsid w:val="00763B23"/>
    <w:rsid w:val="00767F8A"/>
    <w:rsid w:val="00770DD5"/>
    <w:rsid w:val="00770EEB"/>
    <w:rsid w:val="00771524"/>
    <w:rsid w:val="00774549"/>
    <w:rsid w:val="00775EBB"/>
    <w:rsid w:val="00776272"/>
    <w:rsid w:val="007808F5"/>
    <w:rsid w:val="007818D1"/>
    <w:rsid w:val="007824F3"/>
    <w:rsid w:val="00784A22"/>
    <w:rsid w:val="00784F21"/>
    <w:rsid w:val="007906F5"/>
    <w:rsid w:val="00792308"/>
    <w:rsid w:val="007934A3"/>
    <w:rsid w:val="00793733"/>
    <w:rsid w:val="00796E80"/>
    <w:rsid w:val="007A09F0"/>
    <w:rsid w:val="007A1D4B"/>
    <w:rsid w:val="007A1E49"/>
    <w:rsid w:val="007A66E1"/>
    <w:rsid w:val="007A7CA8"/>
    <w:rsid w:val="007B18F2"/>
    <w:rsid w:val="007B30D6"/>
    <w:rsid w:val="007B39FE"/>
    <w:rsid w:val="007C3471"/>
    <w:rsid w:val="007D1A37"/>
    <w:rsid w:val="007D435B"/>
    <w:rsid w:val="007D4430"/>
    <w:rsid w:val="007D7328"/>
    <w:rsid w:val="007D73C5"/>
    <w:rsid w:val="007F0E90"/>
    <w:rsid w:val="007F10E7"/>
    <w:rsid w:val="007F23BC"/>
    <w:rsid w:val="007F39B2"/>
    <w:rsid w:val="007F451D"/>
    <w:rsid w:val="008009ED"/>
    <w:rsid w:val="008032F2"/>
    <w:rsid w:val="0080348E"/>
    <w:rsid w:val="00804CCE"/>
    <w:rsid w:val="00805A76"/>
    <w:rsid w:val="00806D53"/>
    <w:rsid w:val="00814CD7"/>
    <w:rsid w:val="00815FFA"/>
    <w:rsid w:val="00816EE5"/>
    <w:rsid w:val="00817C77"/>
    <w:rsid w:val="00822230"/>
    <w:rsid w:val="00824EEC"/>
    <w:rsid w:val="008252E1"/>
    <w:rsid w:val="00826C0F"/>
    <w:rsid w:val="00827D33"/>
    <w:rsid w:val="008321D6"/>
    <w:rsid w:val="00832976"/>
    <w:rsid w:val="00854DA8"/>
    <w:rsid w:val="00856884"/>
    <w:rsid w:val="008568E9"/>
    <w:rsid w:val="008575CC"/>
    <w:rsid w:val="00862E5A"/>
    <w:rsid w:val="0086561B"/>
    <w:rsid w:val="00867C58"/>
    <w:rsid w:val="00867F63"/>
    <w:rsid w:val="0087048F"/>
    <w:rsid w:val="00872366"/>
    <w:rsid w:val="0087452E"/>
    <w:rsid w:val="00874A21"/>
    <w:rsid w:val="00874F29"/>
    <w:rsid w:val="00876015"/>
    <w:rsid w:val="00876F02"/>
    <w:rsid w:val="008805DA"/>
    <w:rsid w:val="008836CE"/>
    <w:rsid w:val="00890377"/>
    <w:rsid w:val="00894918"/>
    <w:rsid w:val="00895041"/>
    <w:rsid w:val="008A0384"/>
    <w:rsid w:val="008A5C52"/>
    <w:rsid w:val="008B3A0E"/>
    <w:rsid w:val="008B44C1"/>
    <w:rsid w:val="008B6951"/>
    <w:rsid w:val="008B76CC"/>
    <w:rsid w:val="008C08D5"/>
    <w:rsid w:val="008C3CB7"/>
    <w:rsid w:val="008C54F2"/>
    <w:rsid w:val="008C6FCF"/>
    <w:rsid w:val="008C7FE0"/>
    <w:rsid w:val="008D0EBC"/>
    <w:rsid w:val="008D2264"/>
    <w:rsid w:val="008E0848"/>
    <w:rsid w:val="008E25AE"/>
    <w:rsid w:val="008E322E"/>
    <w:rsid w:val="008E50E7"/>
    <w:rsid w:val="008E54B2"/>
    <w:rsid w:val="008E6AC1"/>
    <w:rsid w:val="008E71A8"/>
    <w:rsid w:val="008F39E6"/>
    <w:rsid w:val="008F6548"/>
    <w:rsid w:val="0090242F"/>
    <w:rsid w:val="0090794E"/>
    <w:rsid w:val="009103AC"/>
    <w:rsid w:val="00910C58"/>
    <w:rsid w:val="00924303"/>
    <w:rsid w:val="009316B3"/>
    <w:rsid w:val="00935CD6"/>
    <w:rsid w:val="009440ED"/>
    <w:rsid w:val="00950CC7"/>
    <w:rsid w:val="0095484A"/>
    <w:rsid w:val="00954A02"/>
    <w:rsid w:val="0095546E"/>
    <w:rsid w:val="00955807"/>
    <w:rsid w:val="00955FB4"/>
    <w:rsid w:val="00956E57"/>
    <w:rsid w:val="00966F72"/>
    <w:rsid w:val="00966FBA"/>
    <w:rsid w:val="009738C6"/>
    <w:rsid w:val="00974F45"/>
    <w:rsid w:val="00975AFE"/>
    <w:rsid w:val="00976AEE"/>
    <w:rsid w:val="00976E7B"/>
    <w:rsid w:val="009772A2"/>
    <w:rsid w:val="00982AE4"/>
    <w:rsid w:val="009848B1"/>
    <w:rsid w:val="009941C4"/>
    <w:rsid w:val="00997B03"/>
    <w:rsid w:val="009A6D19"/>
    <w:rsid w:val="009A7157"/>
    <w:rsid w:val="009B09BE"/>
    <w:rsid w:val="009B18BD"/>
    <w:rsid w:val="009B2F81"/>
    <w:rsid w:val="009B7409"/>
    <w:rsid w:val="009C20F6"/>
    <w:rsid w:val="009C219C"/>
    <w:rsid w:val="009C22E8"/>
    <w:rsid w:val="009C4163"/>
    <w:rsid w:val="009C5585"/>
    <w:rsid w:val="009D1DDA"/>
    <w:rsid w:val="009D59B8"/>
    <w:rsid w:val="009E00C7"/>
    <w:rsid w:val="009E1967"/>
    <w:rsid w:val="009E2CBA"/>
    <w:rsid w:val="009E4B03"/>
    <w:rsid w:val="009F3CC0"/>
    <w:rsid w:val="009F4BC3"/>
    <w:rsid w:val="009F7AB2"/>
    <w:rsid w:val="00A02379"/>
    <w:rsid w:val="00A067EB"/>
    <w:rsid w:val="00A10201"/>
    <w:rsid w:val="00A14600"/>
    <w:rsid w:val="00A171E5"/>
    <w:rsid w:val="00A20EC0"/>
    <w:rsid w:val="00A32734"/>
    <w:rsid w:val="00A328A5"/>
    <w:rsid w:val="00A33832"/>
    <w:rsid w:val="00A3773E"/>
    <w:rsid w:val="00A414EA"/>
    <w:rsid w:val="00A42C40"/>
    <w:rsid w:val="00A43289"/>
    <w:rsid w:val="00A45678"/>
    <w:rsid w:val="00A45EBE"/>
    <w:rsid w:val="00A46AB2"/>
    <w:rsid w:val="00A534E3"/>
    <w:rsid w:val="00A5533E"/>
    <w:rsid w:val="00A669C6"/>
    <w:rsid w:val="00A70691"/>
    <w:rsid w:val="00A7120F"/>
    <w:rsid w:val="00A7363C"/>
    <w:rsid w:val="00A745DB"/>
    <w:rsid w:val="00A7476A"/>
    <w:rsid w:val="00A859BC"/>
    <w:rsid w:val="00A86ECE"/>
    <w:rsid w:val="00AA3E09"/>
    <w:rsid w:val="00AB11EA"/>
    <w:rsid w:val="00AB4B00"/>
    <w:rsid w:val="00AC0331"/>
    <w:rsid w:val="00AC042D"/>
    <w:rsid w:val="00AC0730"/>
    <w:rsid w:val="00AC11AB"/>
    <w:rsid w:val="00AC5781"/>
    <w:rsid w:val="00AC6777"/>
    <w:rsid w:val="00AD0E66"/>
    <w:rsid w:val="00AD1DE7"/>
    <w:rsid w:val="00AD4C26"/>
    <w:rsid w:val="00AD53F4"/>
    <w:rsid w:val="00AE2BD2"/>
    <w:rsid w:val="00AE49B4"/>
    <w:rsid w:val="00AE4B1F"/>
    <w:rsid w:val="00AE6FEA"/>
    <w:rsid w:val="00AE78FB"/>
    <w:rsid w:val="00AE7C7F"/>
    <w:rsid w:val="00AF15F7"/>
    <w:rsid w:val="00AF17E6"/>
    <w:rsid w:val="00AF27FA"/>
    <w:rsid w:val="00B022B5"/>
    <w:rsid w:val="00B02E3B"/>
    <w:rsid w:val="00B03EDC"/>
    <w:rsid w:val="00B046B0"/>
    <w:rsid w:val="00B0729D"/>
    <w:rsid w:val="00B1395A"/>
    <w:rsid w:val="00B15F53"/>
    <w:rsid w:val="00B215E0"/>
    <w:rsid w:val="00B25DCE"/>
    <w:rsid w:val="00B27E21"/>
    <w:rsid w:val="00B31126"/>
    <w:rsid w:val="00B32645"/>
    <w:rsid w:val="00B32F6E"/>
    <w:rsid w:val="00B34486"/>
    <w:rsid w:val="00B42E0B"/>
    <w:rsid w:val="00B433B7"/>
    <w:rsid w:val="00B51319"/>
    <w:rsid w:val="00B5343F"/>
    <w:rsid w:val="00B53FE4"/>
    <w:rsid w:val="00B54E39"/>
    <w:rsid w:val="00B54EC4"/>
    <w:rsid w:val="00B55759"/>
    <w:rsid w:val="00B637E4"/>
    <w:rsid w:val="00B65CC7"/>
    <w:rsid w:val="00B703E8"/>
    <w:rsid w:val="00B70926"/>
    <w:rsid w:val="00B714A6"/>
    <w:rsid w:val="00B72383"/>
    <w:rsid w:val="00B72720"/>
    <w:rsid w:val="00B7301C"/>
    <w:rsid w:val="00B73E04"/>
    <w:rsid w:val="00B74334"/>
    <w:rsid w:val="00B76296"/>
    <w:rsid w:val="00B83413"/>
    <w:rsid w:val="00B87B7F"/>
    <w:rsid w:val="00B91BAF"/>
    <w:rsid w:val="00B940D1"/>
    <w:rsid w:val="00B97A39"/>
    <w:rsid w:val="00BA1693"/>
    <w:rsid w:val="00BA4BE2"/>
    <w:rsid w:val="00BA7DC6"/>
    <w:rsid w:val="00BB1B6B"/>
    <w:rsid w:val="00BB22DE"/>
    <w:rsid w:val="00BB5F4C"/>
    <w:rsid w:val="00BB7882"/>
    <w:rsid w:val="00BC28EF"/>
    <w:rsid w:val="00BC4B21"/>
    <w:rsid w:val="00BC7E0C"/>
    <w:rsid w:val="00BE572E"/>
    <w:rsid w:val="00BE7DC4"/>
    <w:rsid w:val="00BF64C5"/>
    <w:rsid w:val="00C04516"/>
    <w:rsid w:val="00C0703D"/>
    <w:rsid w:val="00C10646"/>
    <w:rsid w:val="00C2284C"/>
    <w:rsid w:val="00C23DE4"/>
    <w:rsid w:val="00C25CDF"/>
    <w:rsid w:val="00C26263"/>
    <w:rsid w:val="00C26419"/>
    <w:rsid w:val="00C303ED"/>
    <w:rsid w:val="00C34CA3"/>
    <w:rsid w:val="00C36159"/>
    <w:rsid w:val="00C365F5"/>
    <w:rsid w:val="00C4147B"/>
    <w:rsid w:val="00C429C0"/>
    <w:rsid w:val="00C44FED"/>
    <w:rsid w:val="00C61539"/>
    <w:rsid w:val="00C64690"/>
    <w:rsid w:val="00C66F66"/>
    <w:rsid w:val="00C72144"/>
    <w:rsid w:val="00C75CB0"/>
    <w:rsid w:val="00C768FC"/>
    <w:rsid w:val="00C76E54"/>
    <w:rsid w:val="00C81F84"/>
    <w:rsid w:val="00C83DFB"/>
    <w:rsid w:val="00C86F24"/>
    <w:rsid w:val="00C94A99"/>
    <w:rsid w:val="00C95C91"/>
    <w:rsid w:val="00C9664E"/>
    <w:rsid w:val="00C979FF"/>
    <w:rsid w:val="00CA0258"/>
    <w:rsid w:val="00CA1F5B"/>
    <w:rsid w:val="00CA2448"/>
    <w:rsid w:val="00CA28BC"/>
    <w:rsid w:val="00CA4355"/>
    <w:rsid w:val="00CA447B"/>
    <w:rsid w:val="00CA7E9F"/>
    <w:rsid w:val="00CB088B"/>
    <w:rsid w:val="00CB1D99"/>
    <w:rsid w:val="00CB2382"/>
    <w:rsid w:val="00CB265C"/>
    <w:rsid w:val="00CB42C0"/>
    <w:rsid w:val="00CC0BB3"/>
    <w:rsid w:val="00CC3C51"/>
    <w:rsid w:val="00CC691C"/>
    <w:rsid w:val="00CC6F72"/>
    <w:rsid w:val="00CD002A"/>
    <w:rsid w:val="00CD258B"/>
    <w:rsid w:val="00CD2A88"/>
    <w:rsid w:val="00CD3D18"/>
    <w:rsid w:val="00CD5420"/>
    <w:rsid w:val="00CD5A8A"/>
    <w:rsid w:val="00CE0083"/>
    <w:rsid w:val="00CE0E24"/>
    <w:rsid w:val="00CE712B"/>
    <w:rsid w:val="00CE7377"/>
    <w:rsid w:val="00CE7B17"/>
    <w:rsid w:val="00CF222A"/>
    <w:rsid w:val="00CF535B"/>
    <w:rsid w:val="00CF5540"/>
    <w:rsid w:val="00CF60A3"/>
    <w:rsid w:val="00CF7261"/>
    <w:rsid w:val="00D0055E"/>
    <w:rsid w:val="00D04D01"/>
    <w:rsid w:val="00D057E0"/>
    <w:rsid w:val="00D10D89"/>
    <w:rsid w:val="00D118D6"/>
    <w:rsid w:val="00D14B4F"/>
    <w:rsid w:val="00D15007"/>
    <w:rsid w:val="00D15E0E"/>
    <w:rsid w:val="00D16AE9"/>
    <w:rsid w:val="00D24561"/>
    <w:rsid w:val="00D267C3"/>
    <w:rsid w:val="00D27790"/>
    <w:rsid w:val="00D316AC"/>
    <w:rsid w:val="00D35DAE"/>
    <w:rsid w:val="00D44E1A"/>
    <w:rsid w:val="00D572B6"/>
    <w:rsid w:val="00D577D5"/>
    <w:rsid w:val="00D57BC2"/>
    <w:rsid w:val="00D627BB"/>
    <w:rsid w:val="00D63335"/>
    <w:rsid w:val="00D63812"/>
    <w:rsid w:val="00D65F20"/>
    <w:rsid w:val="00D66F1B"/>
    <w:rsid w:val="00D70392"/>
    <w:rsid w:val="00D7235C"/>
    <w:rsid w:val="00D740AE"/>
    <w:rsid w:val="00D7419F"/>
    <w:rsid w:val="00D818BD"/>
    <w:rsid w:val="00D841D2"/>
    <w:rsid w:val="00D86DB6"/>
    <w:rsid w:val="00D93093"/>
    <w:rsid w:val="00D9371A"/>
    <w:rsid w:val="00DA17F4"/>
    <w:rsid w:val="00DA1B6F"/>
    <w:rsid w:val="00DA41CE"/>
    <w:rsid w:val="00DA74C1"/>
    <w:rsid w:val="00DB5FA8"/>
    <w:rsid w:val="00DB64F1"/>
    <w:rsid w:val="00DC0776"/>
    <w:rsid w:val="00DC0A3A"/>
    <w:rsid w:val="00DC1D75"/>
    <w:rsid w:val="00DD03E7"/>
    <w:rsid w:val="00DE091A"/>
    <w:rsid w:val="00DE52BD"/>
    <w:rsid w:val="00DE6825"/>
    <w:rsid w:val="00DE7CDC"/>
    <w:rsid w:val="00DF0FB9"/>
    <w:rsid w:val="00DF1F04"/>
    <w:rsid w:val="00DF2BCD"/>
    <w:rsid w:val="00DF6AE2"/>
    <w:rsid w:val="00E0102F"/>
    <w:rsid w:val="00E037A0"/>
    <w:rsid w:val="00E04AEF"/>
    <w:rsid w:val="00E07CCB"/>
    <w:rsid w:val="00E13C8F"/>
    <w:rsid w:val="00E1684B"/>
    <w:rsid w:val="00E201AB"/>
    <w:rsid w:val="00E23B2F"/>
    <w:rsid w:val="00E2793A"/>
    <w:rsid w:val="00E3013E"/>
    <w:rsid w:val="00E340F4"/>
    <w:rsid w:val="00E40637"/>
    <w:rsid w:val="00E41A2A"/>
    <w:rsid w:val="00E4589D"/>
    <w:rsid w:val="00E46071"/>
    <w:rsid w:val="00E4742D"/>
    <w:rsid w:val="00E50E20"/>
    <w:rsid w:val="00E51DF0"/>
    <w:rsid w:val="00E52F75"/>
    <w:rsid w:val="00E5486F"/>
    <w:rsid w:val="00E57255"/>
    <w:rsid w:val="00E63C2F"/>
    <w:rsid w:val="00E64EA8"/>
    <w:rsid w:val="00E757D3"/>
    <w:rsid w:val="00E771E4"/>
    <w:rsid w:val="00E8021F"/>
    <w:rsid w:val="00E80C49"/>
    <w:rsid w:val="00E863BC"/>
    <w:rsid w:val="00E9124B"/>
    <w:rsid w:val="00E93EF3"/>
    <w:rsid w:val="00E95C6F"/>
    <w:rsid w:val="00E966F4"/>
    <w:rsid w:val="00EA0AA4"/>
    <w:rsid w:val="00EA6CD2"/>
    <w:rsid w:val="00EB1B5F"/>
    <w:rsid w:val="00EB26A4"/>
    <w:rsid w:val="00EB41F3"/>
    <w:rsid w:val="00EB50A5"/>
    <w:rsid w:val="00EB5964"/>
    <w:rsid w:val="00EB67C8"/>
    <w:rsid w:val="00EC20EA"/>
    <w:rsid w:val="00EC4B42"/>
    <w:rsid w:val="00EC4CE1"/>
    <w:rsid w:val="00EC5A88"/>
    <w:rsid w:val="00EC63BA"/>
    <w:rsid w:val="00ED0411"/>
    <w:rsid w:val="00ED5FB2"/>
    <w:rsid w:val="00ED6FF2"/>
    <w:rsid w:val="00EE23D7"/>
    <w:rsid w:val="00EE3087"/>
    <w:rsid w:val="00EE36CE"/>
    <w:rsid w:val="00EE4CD1"/>
    <w:rsid w:val="00EF06ED"/>
    <w:rsid w:val="00EF2F87"/>
    <w:rsid w:val="00EF604C"/>
    <w:rsid w:val="00F00BFE"/>
    <w:rsid w:val="00F00E02"/>
    <w:rsid w:val="00F01860"/>
    <w:rsid w:val="00F07778"/>
    <w:rsid w:val="00F12F34"/>
    <w:rsid w:val="00F154CA"/>
    <w:rsid w:val="00F15ED1"/>
    <w:rsid w:val="00F16E98"/>
    <w:rsid w:val="00F2265E"/>
    <w:rsid w:val="00F247DD"/>
    <w:rsid w:val="00F258D1"/>
    <w:rsid w:val="00F27167"/>
    <w:rsid w:val="00F3212F"/>
    <w:rsid w:val="00F41C3A"/>
    <w:rsid w:val="00F42498"/>
    <w:rsid w:val="00F47F43"/>
    <w:rsid w:val="00F540E6"/>
    <w:rsid w:val="00F542A9"/>
    <w:rsid w:val="00F565E9"/>
    <w:rsid w:val="00F575BC"/>
    <w:rsid w:val="00F62143"/>
    <w:rsid w:val="00F66074"/>
    <w:rsid w:val="00F665F8"/>
    <w:rsid w:val="00F71AA8"/>
    <w:rsid w:val="00F72EB5"/>
    <w:rsid w:val="00F73BEE"/>
    <w:rsid w:val="00FA02FF"/>
    <w:rsid w:val="00FA23F3"/>
    <w:rsid w:val="00FA3B43"/>
    <w:rsid w:val="00FA7350"/>
    <w:rsid w:val="00FB1742"/>
    <w:rsid w:val="00FB1C04"/>
    <w:rsid w:val="00FB2785"/>
    <w:rsid w:val="00FB4931"/>
    <w:rsid w:val="00FB53AB"/>
    <w:rsid w:val="00FB5E38"/>
    <w:rsid w:val="00FC130C"/>
    <w:rsid w:val="00FC3E76"/>
    <w:rsid w:val="00FC5084"/>
    <w:rsid w:val="00FC5C03"/>
    <w:rsid w:val="00FC5E53"/>
    <w:rsid w:val="00FC6BF8"/>
    <w:rsid w:val="00FC7E1F"/>
    <w:rsid w:val="00FD0DB8"/>
    <w:rsid w:val="00FD735A"/>
    <w:rsid w:val="00FE20DB"/>
    <w:rsid w:val="00FE66E2"/>
    <w:rsid w:val="00FF38E0"/>
    <w:rsid w:val="00FF3C52"/>
    <w:rsid w:val="00FF567A"/>
    <w:rsid w:val="00FF6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8CA8"/>
  <w15:docId w15:val="{976F0132-27F8-4EDC-B12B-7D4E2E241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Pr>
      <w:sz w:val="24"/>
      <w:szCs w:val="24"/>
      <w:lang w:val="en-US" w:eastAsia="en-US"/>
    </w:rPr>
  </w:style>
  <w:style w:type="paragraph" w:styleId="Heading1">
    <w:name w:val="heading 1"/>
    <w:basedOn w:val="Normal"/>
    <w:next w:val="Normal"/>
    <w:link w:val="Heading1Char"/>
    <w:qFormat/>
    <w:rsid w:val="00C365F5"/>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Arial" w:eastAsia="Times New Roman" w:hAnsi="Arial" w:cs="Arial"/>
      <w:b/>
      <w:bCs/>
      <w:u w:val="single"/>
      <w:bdr w:val="none" w:sz="0" w:space="0" w:color="auto"/>
    </w:rPr>
  </w:style>
  <w:style w:type="paragraph" w:styleId="Heading3">
    <w:name w:val="heading 3"/>
    <w:basedOn w:val="Normal"/>
    <w:next w:val="Normal"/>
    <w:link w:val="Heading3Char"/>
    <w:uiPriority w:val="9"/>
    <w:semiHidden/>
    <w:unhideWhenUsed/>
    <w:qFormat/>
    <w:rsid w:val="00BC4B2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ascii="Arial" w:hAnsi="Arial" w:cs="Arial Unicode MS"/>
      <w:color w:val="000000"/>
      <w:sz w:val="24"/>
      <w:szCs w:val="24"/>
      <w:u w:color="000000"/>
      <w:lang w:val="de-DE"/>
    </w:rPr>
  </w:style>
  <w:style w:type="paragraph" w:customStyle="1" w:styleId="Heading">
    <w:name w:val="Heading"/>
    <w:next w:val="Body"/>
    <w:pPr>
      <w:tabs>
        <w:tab w:val="left" w:pos="432"/>
      </w:tabs>
      <w:ind w:left="432" w:hanging="432"/>
      <w:outlineLvl w:val="0"/>
    </w:pPr>
    <w:rPr>
      <w:rFonts w:ascii="Arial" w:hAnsi="Arial" w:cs="Arial Unicode M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p1">
    <w:name w:val="p1"/>
    <w:pPr>
      <w:spacing w:before="100" w:after="100"/>
    </w:pPr>
    <w:rPr>
      <w:rFonts w:cs="Arial Unicode MS"/>
      <w:color w:val="000000"/>
      <w:sz w:val="24"/>
      <w:szCs w:val="24"/>
      <w:u w:color="000000"/>
      <w:lang w:val="en-US"/>
    </w:r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BodyTextIndent">
    <w:name w:val="Body Text Indent"/>
    <w:basedOn w:val="Normal"/>
    <w:link w:val="BodyTextIndentChar"/>
    <w:semiHidden/>
    <w:rsid w:val="00EE3087"/>
    <w:pPr>
      <w:pBdr>
        <w:top w:val="none" w:sz="0" w:space="0" w:color="auto"/>
        <w:left w:val="none" w:sz="0" w:space="0" w:color="auto"/>
        <w:bottom w:val="none" w:sz="0" w:space="0" w:color="auto"/>
        <w:right w:val="none" w:sz="0" w:space="0" w:color="auto"/>
        <w:between w:val="none" w:sz="0" w:space="0" w:color="auto"/>
        <w:bar w:val="none" w:sz="0" w:color="auto"/>
      </w:pBdr>
      <w:ind w:left="1620" w:hanging="1620"/>
      <w:jc w:val="both"/>
    </w:pPr>
    <w:rPr>
      <w:rFonts w:ascii="Arial" w:eastAsia="Times New Roman" w:hAnsi="Arial" w:cs="Arial"/>
      <w:szCs w:val="16"/>
      <w:bdr w:val="none" w:sz="0" w:space="0" w:color="auto"/>
    </w:rPr>
  </w:style>
  <w:style w:type="character" w:customStyle="1" w:styleId="BodyTextIndentChar">
    <w:name w:val="Body Text Indent Char"/>
    <w:basedOn w:val="DefaultParagraphFont"/>
    <w:link w:val="BodyTextIndent"/>
    <w:semiHidden/>
    <w:rsid w:val="00EE3087"/>
    <w:rPr>
      <w:rFonts w:ascii="Arial" w:eastAsia="Times New Roman" w:hAnsi="Arial" w:cs="Arial"/>
      <w:sz w:val="24"/>
      <w:szCs w:val="16"/>
      <w:bdr w:val="none" w:sz="0" w:space="0" w:color="auto"/>
      <w:lang w:val="en-US" w:eastAsia="en-US"/>
    </w:rPr>
  </w:style>
  <w:style w:type="character" w:customStyle="1" w:styleId="Heading1Char">
    <w:name w:val="Heading 1 Char"/>
    <w:basedOn w:val="DefaultParagraphFont"/>
    <w:link w:val="Heading1"/>
    <w:rsid w:val="00C365F5"/>
    <w:rPr>
      <w:rFonts w:ascii="Arial" w:eastAsia="Times New Roman" w:hAnsi="Arial" w:cs="Arial"/>
      <w:b/>
      <w:bCs/>
      <w:sz w:val="24"/>
      <w:szCs w:val="24"/>
      <w:u w:val="single"/>
      <w:bdr w:val="none" w:sz="0" w:space="0" w:color="auto"/>
      <w:lang w:val="en-US" w:eastAsia="en-US"/>
    </w:rPr>
  </w:style>
  <w:style w:type="paragraph" w:styleId="Footer">
    <w:name w:val="footer"/>
    <w:basedOn w:val="Normal"/>
    <w:link w:val="FooterChar"/>
    <w:uiPriority w:val="99"/>
    <w:semiHidden/>
    <w:unhideWhenUsed/>
    <w:rsid w:val="00974F45"/>
    <w:pPr>
      <w:pBdr>
        <w:top w:val="none" w:sz="0" w:space="0" w:color="auto"/>
        <w:left w:val="none" w:sz="0" w:space="0" w:color="auto"/>
        <w:bottom w:val="none" w:sz="0" w:space="0" w:color="auto"/>
        <w:right w:val="none" w:sz="0" w:space="0" w:color="auto"/>
        <w:between w:val="none" w:sz="0" w:space="0" w:color="auto"/>
        <w:bar w:val="none" w:sz="0" w:color="auto"/>
      </w:pBdr>
      <w:tabs>
        <w:tab w:val="center" w:pos="4680"/>
        <w:tab w:val="right" w:pos="9360"/>
      </w:tabs>
      <w:spacing w:after="200" w:line="276" w:lineRule="auto"/>
    </w:pPr>
    <w:rPr>
      <w:rFonts w:ascii="Calibri" w:eastAsia="Calibri" w:hAnsi="Calibri"/>
      <w:sz w:val="22"/>
      <w:szCs w:val="22"/>
      <w:bdr w:val="none" w:sz="0" w:space="0" w:color="auto"/>
    </w:rPr>
  </w:style>
  <w:style w:type="character" w:customStyle="1" w:styleId="FooterChar">
    <w:name w:val="Footer Char"/>
    <w:basedOn w:val="DefaultParagraphFont"/>
    <w:link w:val="Footer"/>
    <w:uiPriority w:val="99"/>
    <w:semiHidden/>
    <w:rsid w:val="00974F45"/>
    <w:rPr>
      <w:rFonts w:ascii="Calibri" w:eastAsia="Calibri" w:hAnsi="Calibri"/>
      <w:sz w:val="22"/>
      <w:szCs w:val="22"/>
      <w:bdr w:val="none" w:sz="0" w:space="0" w:color="auto"/>
      <w:lang w:val="en-US" w:eastAsia="en-US"/>
    </w:rPr>
  </w:style>
  <w:style w:type="character" w:customStyle="1" w:styleId="Heading3Char">
    <w:name w:val="Heading 3 Char"/>
    <w:basedOn w:val="DefaultParagraphFont"/>
    <w:link w:val="Heading3"/>
    <w:uiPriority w:val="9"/>
    <w:semiHidden/>
    <w:rsid w:val="00BC4B21"/>
    <w:rPr>
      <w:rFonts w:asciiTheme="majorHAnsi" w:eastAsiaTheme="majorEastAsia" w:hAnsiTheme="majorHAnsi" w:cstheme="majorBidi"/>
      <w:color w:val="1F4D78" w:themeColor="accent1" w:themeShade="7F"/>
      <w:sz w:val="24"/>
      <w:szCs w:val="24"/>
      <w:lang w:val="en-US" w:eastAsia="en-US"/>
    </w:rPr>
  </w:style>
  <w:style w:type="character" w:customStyle="1" w:styleId="s3uucc">
    <w:name w:val="s3uucc"/>
    <w:basedOn w:val="DefaultParagraphFont"/>
    <w:rsid w:val="00BC4B21"/>
  </w:style>
  <w:style w:type="paragraph" w:styleId="ListParagraph">
    <w:name w:val="List Paragraph"/>
    <w:aliases w:val="Bullet Number,List Paragraph1,lp1,lp11,List Paragraph11,Bullet 1,Use Case List Paragraph"/>
    <w:basedOn w:val="Normal"/>
    <w:link w:val="ListParagraphChar"/>
    <w:qFormat/>
    <w:rsid w:val="00BC4B21"/>
    <w:pPr>
      <w:ind w:left="720"/>
      <w:contextualSpacing/>
    </w:pPr>
  </w:style>
  <w:style w:type="paragraph" w:styleId="NormalWeb">
    <w:name w:val="Normal (Web)"/>
    <w:basedOn w:val="Normal"/>
    <w:semiHidden/>
    <w:rsid w:val="003000D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Arial Unicode MS" w:hAnsi="Arial Unicode MS" w:cs="Arial Unicode MS"/>
      <w:bdr w:val="none" w:sz="0" w:space="0" w:color="auto"/>
    </w:rPr>
  </w:style>
  <w:style w:type="character" w:customStyle="1" w:styleId="ListParagraphChar">
    <w:name w:val="List Paragraph Char"/>
    <w:aliases w:val="Bullet Number Char,List Paragraph1 Char,lp1 Char,lp11 Char,List Paragraph11 Char,Bullet 1 Char,Use Case List Paragraph Char"/>
    <w:basedOn w:val="DefaultParagraphFont"/>
    <w:link w:val="ListParagraph"/>
    <w:rsid w:val="009A7157"/>
    <w:rPr>
      <w:sz w:val="24"/>
      <w:szCs w:val="24"/>
      <w:lang w:val="en-US" w:eastAsia="en-US"/>
    </w:rPr>
  </w:style>
  <w:style w:type="paragraph" w:styleId="Header">
    <w:name w:val="header"/>
    <w:basedOn w:val="Normal"/>
    <w:link w:val="HeaderChar"/>
    <w:rsid w:val="00DA1B6F"/>
    <w:pPr>
      <w:widowControl w:val="0"/>
      <w:suppressLineNumbers/>
      <w:pBdr>
        <w:top w:val="none" w:sz="0" w:space="0" w:color="auto"/>
        <w:left w:val="none" w:sz="0" w:space="0" w:color="auto"/>
        <w:bottom w:val="none" w:sz="0" w:space="0" w:color="auto"/>
        <w:right w:val="none" w:sz="0" w:space="0" w:color="auto"/>
        <w:between w:val="none" w:sz="0" w:space="0" w:color="auto"/>
        <w:bar w:val="none" w:sz="0" w:color="auto"/>
      </w:pBdr>
      <w:tabs>
        <w:tab w:val="center" w:pos="5233"/>
        <w:tab w:val="right" w:pos="10467"/>
      </w:tabs>
      <w:suppressAutoHyphens/>
      <w:autoSpaceDE w:val="0"/>
    </w:pPr>
    <w:rPr>
      <w:rFonts w:ascii="Arial" w:eastAsia="Arial" w:hAnsi="Arial" w:cs="Arial"/>
      <w:color w:val="000000"/>
      <w:bdr w:val="none" w:sz="0" w:space="0" w:color="auto"/>
      <w:lang w:eastAsia="hi-IN" w:bidi="hi-IN"/>
    </w:rPr>
  </w:style>
  <w:style w:type="character" w:customStyle="1" w:styleId="HeaderChar">
    <w:name w:val="Header Char"/>
    <w:basedOn w:val="DefaultParagraphFont"/>
    <w:link w:val="Header"/>
    <w:rsid w:val="00DA1B6F"/>
    <w:rPr>
      <w:rFonts w:ascii="Arial" w:eastAsia="Arial" w:hAnsi="Arial" w:cs="Arial"/>
      <w:color w:val="000000"/>
      <w:sz w:val="24"/>
      <w:szCs w:val="24"/>
      <w:bdr w:val="none" w:sz="0" w:space="0" w:color="auto"/>
      <w:lang w:val="en-US"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710073">
      <w:bodyDiv w:val="1"/>
      <w:marLeft w:val="0"/>
      <w:marRight w:val="0"/>
      <w:marTop w:val="0"/>
      <w:marBottom w:val="0"/>
      <w:divBdr>
        <w:top w:val="none" w:sz="0" w:space="0" w:color="auto"/>
        <w:left w:val="none" w:sz="0" w:space="0" w:color="auto"/>
        <w:bottom w:val="none" w:sz="0" w:space="0" w:color="auto"/>
        <w:right w:val="none" w:sz="0" w:space="0" w:color="auto"/>
      </w:divBdr>
    </w:div>
    <w:div w:id="163787205">
      <w:bodyDiv w:val="1"/>
      <w:marLeft w:val="0"/>
      <w:marRight w:val="0"/>
      <w:marTop w:val="0"/>
      <w:marBottom w:val="0"/>
      <w:divBdr>
        <w:top w:val="none" w:sz="0" w:space="0" w:color="auto"/>
        <w:left w:val="none" w:sz="0" w:space="0" w:color="auto"/>
        <w:bottom w:val="none" w:sz="0" w:space="0" w:color="auto"/>
        <w:right w:val="none" w:sz="0" w:space="0" w:color="auto"/>
      </w:divBdr>
      <w:divsChild>
        <w:div w:id="1356081605">
          <w:marLeft w:val="0"/>
          <w:marRight w:val="0"/>
          <w:marTop w:val="0"/>
          <w:marBottom w:val="0"/>
          <w:divBdr>
            <w:top w:val="none" w:sz="0" w:space="0" w:color="auto"/>
            <w:left w:val="none" w:sz="0" w:space="0" w:color="auto"/>
            <w:bottom w:val="none" w:sz="0" w:space="0" w:color="auto"/>
            <w:right w:val="none" w:sz="0" w:space="0" w:color="auto"/>
          </w:divBdr>
        </w:div>
      </w:divsChild>
    </w:div>
    <w:div w:id="212735787">
      <w:bodyDiv w:val="1"/>
      <w:marLeft w:val="0"/>
      <w:marRight w:val="0"/>
      <w:marTop w:val="0"/>
      <w:marBottom w:val="0"/>
      <w:divBdr>
        <w:top w:val="none" w:sz="0" w:space="0" w:color="auto"/>
        <w:left w:val="none" w:sz="0" w:space="0" w:color="auto"/>
        <w:bottom w:val="none" w:sz="0" w:space="0" w:color="auto"/>
        <w:right w:val="none" w:sz="0" w:space="0" w:color="auto"/>
      </w:divBdr>
    </w:div>
    <w:div w:id="376128218">
      <w:bodyDiv w:val="1"/>
      <w:marLeft w:val="0"/>
      <w:marRight w:val="0"/>
      <w:marTop w:val="0"/>
      <w:marBottom w:val="0"/>
      <w:divBdr>
        <w:top w:val="none" w:sz="0" w:space="0" w:color="auto"/>
        <w:left w:val="none" w:sz="0" w:space="0" w:color="auto"/>
        <w:bottom w:val="none" w:sz="0" w:space="0" w:color="auto"/>
        <w:right w:val="none" w:sz="0" w:space="0" w:color="auto"/>
      </w:divBdr>
    </w:div>
    <w:div w:id="440687539">
      <w:bodyDiv w:val="1"/>
      <w:marLeft w:val="0"/>
      <w:marRight w:val="0"/>
      <w:marTop w:val="0"/>
      <w:marBottom w:val="0"/>
      <w:divBdr>
        <w:top w:val="none" w:sz="0" w:space="0" w:color="auto"/>
        <w:left w:val="none" w:sz="0" w:space="0" w:color="auto"/>
        <w:bottom w:val="none" w:sz="0" w:space="0" w:color="auto"/>
        <w:right w:val="none" w:sz="0" w:space="0" w:color="auto"/>
      </w:divBdr>
      <w:divsChild>
        <w:div w:id="766274762">
          <w:marLeft w:val="0"/>
          <w:marRight w:val="0"/>
          <w:marTop w:val="0"/>
          <w:marBottom w:val="0"/>
          <w:divBdr>
            <w:top w:val="none" w:sz="0" w:space="0" w:color="auto"/>
            <w:left w:val="none" w:sz="0" w:space="0" w:color="auto"/>
            <w:bottom w:val="none" w:sz="0" w:space="0" w:color="auto"/>
            <w:right w:val="none" w:sz="0" w:space="0" w:color="auto"/>
          </w:divBdr>
        </w:div>
      </w:divsChild>
    </w:div>
    <w:div w:id="671756260">
      <w:bodyDiv w:val="1"/>
      <w:marLeft w:val="0"/>
      <w:marRight w:val="0"/>
      <w:marTop w:val="0"/>
      <w:marBottom w:val="0"/>
      <w:divBdr>
        <w:top w:val="none" w:sz="0" w:space="0" w:color="auto"/>
        <w:left w:val="none" w:sz="0" w:space="0" w:color="auto"/>
        <w:bottom w:val="none" w:sz="0" w:space="0" w:color="auto"/>
        <w:right w:val="none" w:sz="0" w:space="0" w:color="auto"/>
      </w:divBdr>
      <w:divsChild>
        <w:div w:id="1479178813">
          <w:marLeft w:val="0"/>
          <w:marRight w:val="0"/>
          <w:marTop w:val="0"/>
          <w:marBottom w:val="0"/>
          <w:divBdr>
            <w:top w:val="none" w:sz="0" w:space="0" w:color="auto"/>
            <w:left w:val="none" w:sz="0" w:space="0" w:color="auto"/>
            <w:bottom w:val="none" w:sz="0" w:space="0" w:color="auto"/>
            <w:right w:val="none" w:sz="0" w:space="0" w:color="auto"/>
          </w:divBdr>
          <w:divsChild>
            <w:div w:id="1315645075">
              <w:marLeft w:val="0"/>
              <w:marRight w:val="0"/>
              <w:marTop w:val="0"/>
              <w:marBottom w:val="0"/>
              <w:divBdr>
                <w:top w:val="none" w:sz="0" w:space="0" w:color="auto"/>
                <w:left w:val="none" w:sz="0" w:space="0" w:color="auto"/>
                <w:bottom w:val="none" w:sz="0" w:space="0" w:color="auto"/>
                <w:right w:val="none" w:sz="0" w:space="0" w:color="auto"/>
              </w:divBdr>
              <w:divsChild>
                <w:div w:id="1082605144">
                  <w:marLeft w:val="0"/>
                  <w:marRight w:val="0"/>
                  <w:marTop w:val="0"/>
                  <w:marBottom w:val="0"/>
                  <w:divBdr>
                    <w:top w:val="none" w:sz="0" w:space="0" w:color="auto"/>
                    <w:left w:val="none" w:sz="0" w:space="0" w:color="auto"/>
                    <w:bottom w:val="none" w:sz="0" w:space="0" w:color="auto"/>
                    <w:right w:val="none" w:sz="0" w:space="0" w:color="auto"/>
                  </w:divBdr>
                  <w:divsChild>
                    <w:div w:id="1658847681">
                      <w:marLeft w:val="0"/>
                      <w:marRight w:val="0"/>
                      <w:marTop w:val="0"/>
                      <w:marBottom w:val="0"/>
                      <w:divBdr>
                        <w:top w:val="none" w:sz="0" w:space="0" w:color="auto"/>
                        <w:left w:val="none" w:sz="0" w:space="0" w:color="auto"/>
                        <w:bottom w:val="none" w:sz="0" w:space="0" w:color="auto"/>
                        <w:right w:val="none" w:sz="0" w:space="0" w:color="auto"/>
                      </w:divBdr>
                      <w:divsChild>
                        <w:div w:id="1956212823">
                          <w:marLeft w:val="0"/>
                          <w:marRight w:val="0"/>
                          <w:marTop w:val="0"/>
                          <w:marBottom w:val="0"/>
                          <w:divBdr>
                            <w:top w:val="none" w:sz="0" w:space="0" w:color="auto"/>
                            <w:left w:val="none" w:sz="0" w:space="0" w:color="auto"/>
                            <w:bottom w:val="none" w:sz="0" w:space="0" w:color="auto"/>
                            <w:right w:val="none" w:sz="0" w:space="0" w:color="auto"/>
                          </w:divBdr>
                          <w:divsChild>
                            <w:div w:id="6108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657712">
      <w:bodyDiv w:val="1"/>
      <w:marLeft w:val="0"/>
      <w:marRight w:val="0"/>
      <w:marTop w:val="0"/>
      <w:marBottom w:val="0"/>
      <w:divBdr>
        <w:top w:val="none" w:sz="0" w:space="0" w:color="auto"/>
        <w:left w:val="none" w:sz="0" w:space="0" w:color="auto"/>
        <w:bottom w:val="none" w:sz="0" w:space="0" w:color="auto"/>
        <w:right w:val="none" w:sz="0" w:space="0" w:color="auto"/>
      </w:divBdr>
    </w:div>
    <w:div w:id="1374112593">
      <w:bodyDiv w:val="1"/>
      <w:marLeft w:val="0"/>
      <w:marRight w:val="0"/>
      <w:marTop w:val="0"/>
      <w:marBottom w:val="0"/>
      <w:divBdr>
        <w:top w:val="none" w:sz="0" w:space="0" w:color="auto"/>
        <w:left w:val="none" w:sz="0" w:space="0" w:color="auto"/>
        <w:bottom w:val="none" w:sz="0" w:space="0" w:color="auto"/>
        <w:right w:val="none" w:sz="0" w:space="0" w:color="auto"/>
      </w:divBdr>
      <w:divsChild>
        <w:div w:id="389961169">
          <w:marLeft w:val="0"/>
          <w:marRight w:val="0"/>
          <w:marTop w:val="0"/>
          <w:marBottom w:val="0"/>
          <w:divBdr>
            <w:top w:val="none" w:sz="0" w:space="0" w:color="auto"/>
            <w:left w:val="none" w:sz="0" w:space="0" w:color="auto"/>
            <w:bottom w:val="none" w:sz="0" w:space="0" w:color="auto"/>
            <w:right w:val="none" w:sz="0" w:space="0" w:color="auto"/>
          </w:divBdr>
          <w:divsChild>
            <w:div w:id="328678154">
              <w:marLeft w:val="0"/>
              <w:marRight w:val="0"/>
              <w:marTop w:val="0"/>
              <w:marBottom w:val="0"/>
              <w:divBdr>
                <w:top w:val="none" w:sz="0" w:space="0" w:color="auto"/>
                <w:left w:val="none" w:sz="0" w:space="0" w:color="auto"/>
                <w:bottom w:val="none" w:sz="0" w:space="0" w:color="auto"/>
                <w:right w:val="none" w:sz="0" w:space="0" w:color="auto"/>
              </w:divBdr>
              <w:divsChild>
                <w:div w:id="1535657762">
                  <w:marLeft w:val="0"/>
                  <w:marRight w:val="0"/>
                  <w:marTop w:val="0"/>
                  <w:marBottom w:val="0"/>
                  <w:divBdr>
                    <w:top w:val="none" w:sz="0" w:space="0" w:color="auto"/>
                    <w:left w:val="none" w:sz="0" w:space="0" w:color="auto"/>
                    <w:bottom w:val="none" w:sz="0" w:space="0" w:color="auto"/>
                    <w:right w:val="none" w:sz="0" w:space="0" w:color="auto"/>
                  </w:divBdr>
                  <w:divsChild>
                    <w:div w:id="1615749419">
                      <w:marLeft w:val="0"/>
                      <w:marRight w:val="0"/>
                      <w:marTop w:val="0"/>
                      <w:marBottom w:val="0"/>
                      <w:divBdr>
                        <w:top w:val="none" w:sz="0" w:space="0" w:color="auto"/>
                        <w:left w:val="none" w:sz="0" w:space="0" w:color="auto"/>
                        <w:bottom w:val="none" w:sz="0" w:space="0" w:color="auto"/>
                        <w:right w:val="none" w:sz="0" w:space="0" w:color="auto"/>
                      </w:divBdr>
                      <w:divsChild>
                        <w:div w:id="328874651">
                          <w:marLeft w:val="0"/>
                          <w:marRight w:val="0"/>
                          <w:marTop w:val="0"/>
                          <w:marBottom w:val="0"/>
                          <w:divBdr>
                            <w:top w:val="none" w:sz="0" w:space="0" w:color="auto"/>
                            <w:left w:val="none" w:sz="0" w:space="0" w:color="auto"/>
                            <w:bottom w:val="none" w:sz="0" w:space="0" w:color="auto"/>
                            <w:right w:val="none" w:sz="0" w:space="0" w:color="auto"/>
                          </w:divBdr>
                          <w:divsChild>
                            <w:div w:id="12788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23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m.nitinkumar@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nitinkumar-nk/"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B7C6C-4A06-4127-9CBA-211FCF244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5</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Nitin Kumar</cp:lastModifiedBy>
  <cp:revision>1053</cp:revision>
  <dcterms:created xsi:type="dcterms:W3CDTF">2019-02-03T17:00:00Z</dcterms:created>
  <dcterms:modified xsi:type="dcterms:W3CDTF">2021-04-25T09:08:00Z</dcterms:modified>
</cp:coreProperties>
</file>